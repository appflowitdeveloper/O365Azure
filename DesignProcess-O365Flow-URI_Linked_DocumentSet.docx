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2D6E6" w14:textId="20EDFB2F" w:rsidR="004E1AED" w:rsidRPr="004E1AED" w:rsidRDefault="00820AB8" w:rsidP="004E1AED">
      <w:pPr>
        <w:pStyle w:val="Title"/>
      </w:pPr>
      <w:r>
        <w:t>O365</w:t>
      </w:r>
      <w:r w:rsidR="0075294B">
        <w:t>/</w:t>
      </w:r>
      <w:r w:rsidR="00263731">
        <w:t>Azure</w:t>
      </w:r>
      <w:r>
        <w:t xml:space="preserve"> FLow – </w:t>
      </w:r>
      <w:r w:rsidR="00C46DAA">
        <w:t xml:space="preserve">URI </w:t>
      </w:r>
      <w:r w:rsidR="00651169">
        <w:t>[</w:t>
      </w:r>
      <w:r>
        <w:t>Linked</w:t>
      </w:r>
      <w:r w:rsidR="00651169">
        <w:t>]</w:t>
      </w:r>
      <w:r>
        <w:t xml:space="preserve"> </w:t>
      </w:r>
      <w:r w:rsidR="001263D5">
        <w:t>SharePOint</w:t>
      </w:r>
      <w:r w:rsidR="00651169">
        <w:t>-</w:t>
      </w:r>
      <w:r>
        <w:t>Documents</w:t>
      </w:r>
    </w:p>
    <w:p w14:paraId="18AB2520" w14:textId="1BB414FC" w:rsidR="00194DF6" w:rsidRDefault="00820AB8">
      <w:pPr>
        <w:pStyle w:val="Heading1"/>
      </w:pPr>
      <w:r>
        <w:t>AS A – I WANT</w:t>
      </w:r>
      <w:r w:rsidR="00B2677D">
        <w:t xml:space="preserve"> – SO THAT</w:t>
      </w:r>
    </w:p>
    <w:p w14:paraId="78BC01DB" w14:textId="6D822359" w:rsidR="00357E34" w:rsidRDefault="00820AB8" w:rsidP="00357E34">
      <w:pPr>
        <w:pStyle w:val="ListParagraph"/>
        <w:numPr>
          <w:ilvl w:val="0"/>
          <w:numId w:val="19"/>
        </w:numPr>
      </w:pPr>
      <w:r w:rsidRPr="00820AB8">
        <w:rPr>
          <w:b/>
        </w:rPr>
        <w:t>AS A</w:t>
      </w:r>
      <w:r>
        <w:t xml:space="preserve">:  </w:t>
      </w:r>
      <w:r w:rsidR="00357E34">
        <w:rPr>
          <w:u w:val="single"/>
        </w:rPr>
        <w:t>User</w:t>
      </w:r>
      <w:r w:rsidR="00E05E67">
        <w:rPr>
          <w:u w:val="single"/>
        </w:rPr>
        <w:t>/Admin of third-party</w:t>
      </w:r>
      <w:r w:rsidR="00D8441E">
        <w:rPr>
          <w:u w:val="single"/>
        </w:rPr>
        <w:t>-line-of-business</w:t>
      </w:r>
      <w:r w:rsidR="00E05E67">
        <w:rPr>
          <w:u w:val="single"/>
        </w:rPr>
        <w:t xml:space="preserve"> software</w:t>
      </w:r>
      <w:r w:rsidR="00E05E67" w:rsidRPr="00E05E67">
        <w:t xml:space="preserve"> </w:t>
      </w:r>
      <w:r>
        <w:t xml:space="preserve">– </w:t>
      </w:r>
      <w:r w:rsidRPr="00820AB8">
        <w:rPr>
          <w:b/>
        </w:rPr>
        <w:t>I WANT</w:t>
      </w:r>
      <w:r>
        <w:t>:</w:t>
      </w:r>
      <w:r w:rsidR="00E05E67">
        <w:t xml:space="preserve"> To click on a link </w:t>
      </w:r>
      <w:r w:rsidR="00D8441E">
        <w:t>containing</w:t>
      </w:r>
      <w:r w:rsidR="00E05E67">
        <w:t xml:space="preserve"> custom parameters pointing to a SharePoint page so that I </w:t>
      </w:r>
      <w:r w:rsidR="00D8441E">
        <w:t xml:space="preserve">can </w:t>
      </w:r>
      <w:r w:rsidR="00E05E67">
        <w:t>reach the appropriate</w:t>
      </w:r>
      <w:r w:rsidR="00D8441E">
        <w:t xml:space="preserve"> list-item/folder/document-set if already </w:t>
      </w:r>
      <w:r w:rsidR="00600BA2">
        <w:t>exists/</w:t>
      </w:r>
      <w:r w:rsidR="00D8441E">
        <w:t xml:space="preserve">created </w:t>
      </w:r>
      <w:r w:rsidR="00600BA2">
        <w:t>otherwise/else</w:t>
      </w:r>
      <w:r w:rsidR="00D8441E">
        <w:t xml:space="preserve"> </w:t>
      </w:r>
      <w:r w:rsidR="00600BA2" w:rsidRPr="00600BA2">
        <w:rPr>
          <w:i/>
        </w:rPr>
        <w:t>creates new</w:t>
      </w:r>
      <w:r w:rsidR="00600BA2">
        <w:t xml:space="preserve"> </w:t>
      </w:r>
      <w:r w:rsidR="00D8441E" w:rsidRPr="00D8441E">
        <w:rPr>
          <w:i/>
        </w:rPr>
        <w:t>automagically</w:t>
      </w:r>
      <w:r w:rsidR="00D8441E">
        <w:rPr>
          <w:i/>
        </w:rPr>
        <w:t xml:space="preserve"> </w:t>
      </w:r>
      <w:r w:rsidR="00D8441E">
        <w:t xml:space="preserve">(workflow-activity) - </w:t>
      </w:r>
      <w:r w:rsidR="00E05E67">
        <w:t>with the metadata/details/information of the specific record in my ‘third party software’</w:t>
      </w:r>
      <w:r w:rsidR="00D37A47">
        <w:t xml:space="preserve"> </w:t>
      </w:r>
      <w:r w:rsidR="00594AF8">
        <w:t xml:space="preserve">– </w:t>
      </w:r>
      <w:r w:rsidR="00594AF8" w:rsidRPr="00594AF8">
        <w:rPr>
          <w:b/>
        </w:rPr>
        <w:t>SO THAT:</w:t>
      </w:r>
      <w:r w:rsidR="00594AF8">
        <w:t xml:space="preserve"> </w:t>
      </w:r>
      <w:r w:rsidR="00F75D57">
        <w:t xml:space="preserve">I can </w:t>
      </w:r>
      <w:r w:rsidR="0069379C">
        <w:t>have</w:t>
      </w:r>
      <w:r w:rsidR="00F75D57">
        <w:t xml:space="preserve"> an </w:t>
      </w:r>
      <w:r w:rsidR="00D8441E">
        <w:t>entity record in my Third-party-</w:t>
      </w:r>
      <w:r w:rsidR="00F75D57">
        <w:t>software/</w:t>
      </w:r>
      <w:r w:rsidR="00D8441E">
        <w:t>ERP-Line-Of-Business-App</w:t>
      </w:r>
      <w:r w:rsidR="00F75D57">
        <w:t>/</w:t>
      </w:r>
      <w:r w:rsidR="00D8441E">
        <w:t>D</w:t>
      </w:r>
      <w:r w:rsidR="00F75D57">
        <w:t>atabase integrat</w:t>
      </w:r>
      <w:r w:rsidR="00562254">
        <w:t>ed/linked</w:t>
      </w:r>
      <w:r w:rsidR="00F75D57">
        <w:t xml:space="preserve"> with SharePoint </w:t>
      </w:r>
      <w:r w:rsidR="00562254">
        <w:t xml:space="preserve">list-item/folder/document-set </w:t>
      </w:r>
      <w:r w:rsidR="00F75D57">
        <w:t xml:space="preserve">to upload documents associated with such entity-record … </w:t>
      </w:r>
      <w:proofErr w:type="spellStart"/>
      <w:r w:rsidR="00D8441E">
        <w:t>kind’a</w:t>
      </w:r>
      <w:proofErr w:type="spellEnd"/>
      <w:r w:rsidR="00D8441E">
        <w:t xml:space="preserve"> – CRM integration with SharePoint?</w:t>
      </w:r>
    </w:p>
    <w:p w14:paraId="39BD0D08" w14:textId="5583FC8B" w:rsidR="008F5821" w:rsidRDefault="00D8441E" w:rsidP="00D8441E">
      <w:pPr>
        <w:ind w:left="360"/>
      </w:pPr>
      <w:r>
        <w:t xml:space="preserve">** </w:t>
      </w:r>
      <w:r w:rsidRPr="00B40CC1">
        <w:rPr>
          <w:b/>
        </w:rPr>
        <w:t>Disclaimer</w:t>
      </w:r>
      <w:r>
        <w:t>: Above use-case is too tech</w:t>
      </w:r>
      <w:r w:rsidR="00BA5BF9">
        <w:t>nical and binding to solution!</w:t>
      </w:r>
    </w:p>
    <w:p w14:paraId="0CBF47B0" w14:textId="7C751DBE" w:rsidR="001B224D" w:rsidRDefault="001062E3" w:rsidP="001B224D">
      <w:pPr>
        <w:pStyle w:val="Heading1"/>
      </w:pPr>
      <w:r>
        <w:t>Solution ApProach</w:t>
      </w:r>
    </w:p>
    <w:p w14:paraId="4AE6E6BF" w14:textId="09E8F167" w:rsidR="00792248" w:rsidRDefault="003B36B3" w:rsidP="004A1F49">
      <w:pPr>
        <w:pStyle w:val="ListParagraph"/>
        <w:numPr>
          <w:ilvl w:val="0"/>
          <w:numId w:val="20"/>
        </w:numPr>
      </w:pPr>
      <w:r>
        <w:t>Third party System/Software/Program/Script forms a URL link to SharePoint page with agreed query string parameters.</w:t>
      </w:r>
    </w:p>
    <w:p w14:paraId="1712A786" w14:textId="24FA7F16" w:rsidR="003B36B3" w:rsidRDefault="003B36B3" w:rsidP="004A1F49">
      <w:pPr>
        <w:pStyle w:val="ListParagraph"/>
        <w:numPr>
          <w:ilvl w:val="0"/>
          <w:numId w:val="20"/>
        </w:numPr>
      </w:pPr>
      <w:r>
        <w:t xml:space="preserve">When user clicks on such link – they are brought to a generic SharePoint page – which triggers a </w:t>
      </w:r>
      <w:r w:rsidR="00C45641">
        <w:t xml:space="preserve">“Http Request” </w:t>
      </w:r>
      <w:r>
        <w:t xml:space="preserve">MS-Flow with parameters from the </w:t>
      </w:r>
      <w:r w:rsidR="00C45641">
        <w:t xml:space="preserve">SharePoint page </w:t>
      </w:r>
      <w:r>
        <w:t>URL.</w:t>
      </w:r>
    </w:p>
    <w:p w14:paraId="1ADB2CC7" w14:textId="123ED991" w:rsidR="003B36B3" w:rsidRDefault="003B36B3" w:rsidP="004A1F49">
      <w:pPr>
        <w:pStyle w:val="ListParagraph"/>
        <w:numPr>
          <w:ilvl w:val="0"/>
          <w:numId w:val="20"/>
        </w:numPr>
      </w:pPr>
      <w:r>
        <w:t>The MS-Flow</w:t>
      </w:r>
      <w:r w:rsidR="00087E61">
        <w:t xml:space="preserve"> </w:t>
      </w:r>
      <w:r w:rsidR="005500D3">
        <w:t xml:space="preserve">will </w:t>
      </w:r>
      <w:r w:rsidR="00C45641">
        <w:t>search based on a unique field/parameter value for list-item/folder/document-set in the specific Document Library/List</w:t>
      </w:r>
    </w:p>
    <w:p w14:paraId="102D5789" w14:textId="20CF72C4" w:rsidR="00C45641" w:rsidRDefault="00C45641" w:rsidP="00C45641">
      <w:pPr>
        <w:pStyle w:val="ListParagraph"/>
        <w:numPr>
          <w:ilvl w:val="1"/>
          <w:numId w:val="20"/>
        </w:numPr>
      </w:pPr>
      <w:r>
        <w:t>If it does not find one – the Flow actions to create one with all metadata appropriately updated.</w:t>
      </w:r>
    </w:p>
    <w:p w14:paraId="51728692" w14:textId="0292E0EC" w:rsidR="00C45641" w:rsidRDefault="00C45641" w:rsidP="00C45641">
      <w:pPr>
        <w:pStyle w:val="ListParagraph"/>
        <w:numPr>
          <w:ilvl w:val="0"/>
          <w:numId w:val="20"/>
        </w:numPr>
      </w:pPr>
      <w:r>
        <w:t>In either case, it forms the URL-Path to the item/folder/document-set and returns as a “Http Response”.</w:t>
      </w:r>
    </w:p>
    <w:p w14:paraId="57CB6B37" w14:textId="34C3BA71" w:rsidR="00C45641" w:rsidRDefault="00C45641" w:rsidP="00C45641">
      <w:pPr>
        <w:pStyle w:val="ListParagraph"/>
        <w:numPr>
          <w:ilvl w:val="0"/>
          <w:numId w:val="20"/>
        </w:numPr>
      </w:pPr>
      <w:r>
        <w:t>On receiving such response, the SharePoint page – redirects to such URL.</w:t>
      </w:r>
    </w:p>
    <w:p w14:paraId="53D446A9" w14:textId="371BA44E" w:rsidR="000F33E2" w:rsidRDefault="000F33E2" w:rsidP="00C45641">
      <w:pPr>
        <w:pStyle w:val="ListParagraph"/>
        <w:numPr>
          <w:ilvl w:val="0"/>
          <w:numId w:val="20"/>
        </w:numPr>
      </w:pPr>
      <w:r>
        <w:t>Further enhancements and complexities can be considered in terms of validations, input-forms/confirmations, security etc.</w:t>
      </w:r>
    </w:p>
    <w:p w14:paraId="2F11F755" w14:textId="42582421" w:rsidR="00C806D5" w:rsidRPr="00D025E2" w:rsidRDefault="00BA5BF9" w:rsidP="00C0418A">
      <w:pPr>
        <w:ind w:left="360"/>
        <w:jc w:val="center"/>
      </w:pPr>
      <w:r>
        <w:t xml:space="preserve">** </w:t>
      </w:r>
      <w:r w:rsidRPr="00B40CC1">
        <w:rPr>
          <w:b/>
        </w:rPr>
        <w:t>Disclaimer</w:t>
      </w:r>
      <w:r>
        <w:t>: Using Document Set in this implementation below - is not ultimately-necessary or the only option and alternative simpler-solutions like creating a simple SharePoint List with Key field(s) that then points to a Folder in any/other Library – Would even be more desirable (and simpler) for many scenarios. In this implementation, I stuck around with Document Set option to explore and work with SharePoint REST-API and Flow integration.</w:t>
      </w:r>
      <w:r w:rsidR="00EA0004">
        <w:object w:dxaOrig="1771" w:dyaOrig="811" w14:anchorId="5223E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5pt;height:40.5pt" o:ole="">
            <v:imagedata r:id="rId11" o:title=""/>
          </v:shape>
          <o:OLEObject Type="Embed" ProgID="Package" ShapeID="_x0000_i1026" DrawAspect="Content" ObjectID="_1610064413" r:id="rId12"/>
        </w:object>
      </w:r>
      <w:r w:rsidR="00EA0004">
        <w:object w:dxaOrig="1575" w:dyaOrig="811" w14:anchorId="5361C5FC">
          <v:shape id="_x0000_i1027" type="#_x0000_t75" style="width:78.75pt;height:40.5pt" o:ole="">
            <v:imagedata r:id="rId13" o:title=""/>
          </v:shape>
          <o:OLEObject Type="Embed" ProgID="Package" ShapeID="_x0000_i1027" DrawAspect="Content" ObjectID="_1610064414" r:id="rId14"/>
        </w:object>
      </w:r>
      <w:r w:rsidR="00EA0004">
        <w:object w:dxaOrig="3106" w:dyaOrig="811" w14:anchorId="1C50B651">
          <v:shape id="_x0000_i1028" type="#_x0000_t75" style="width:155.25pt;height:40.5pt" o:ole="">
            <v:imagedata r:id="rId15" o:title=""/>
          </v:shape>
          <o:OLEObject Type="Embed" ProgID="Package" ShapeID="_x0000_i1028" DrawAspect="Content" ObjectID="_1610064415" r:id="rId16"/>
        </w:object>
      </w:r>
    </w:p>
    <w:p w14:paraId="19B60364" w14:textId="77777777" w:rsidR="00EA0004" w:rsidRDefault="00EA0004">
      <w:pPr>
        <w:rPr>
          <w:rFonts w:asciiTheme="majorHAnsi" w:eastAsiaTheme="majorEastAsia" w:hAnsiTheme="majorHAnsi" w:cstheme="majorBidi"/>
          <w:caps/>
          <w:color w:val="FFFFFF" w:themeColor="background1"/>
          <w:spacing w:val="15"/>
        </w:rPr>
      </w:pPr>
      <w:r>
        <w:br w:type="page"/>
      </w:r>
    </w:p>
    <w:p w14:paraId="58158076" w14:textId="16C951B0" w:rsidR="00E21723" w:rsidRDefault="00C0418A" w:rsidP="00973286">
      <w:pPr>
        <w:pStyle w:val="Heading1"/>
      </w:pPr>
      <w:r>
        <w:lastRenderedPageBreak/>
        <w:t>s</w:t>
      </w:r>
      <w:r w:rsidR="00502491">
        <w:t>SOLUTION</w:t>
      </w:r>
      <w:r w:rsidR="00337DA6">
        <w:t xml:space="preserve"> </w:t>
      </w:r>
      <w:r w:rsidR="00A03572">
        <w:t>DESIGN</w:t>
      </w:r>
    </w:p>
    <w:p w14:paraId="6099926E" w14:textId="64E16DE3" w:rsidR="00890829" w:rsidRDefault="0033182C" w:rsidP="00EC5919">
      <w:pPr>
        <w:pStyle w:val="Heading2"/>
      </w:pPr>
      <w:r>
        <w:t>Infomration Architecture</w:t>
      </w:r>
    </w:p>
    <w:p w14:paraId="68F6B054" w14:textId="0D5B0964" w:rsidR="0025489D" w:rsidRPr="00474342" w:rsidRDefault="0025489D" w:rsidP="00474342">
      <w:r w:rsidRPr="00DF2C37">
        <w:rPr>
          <w:b/>
          <w:u w:val="single"/>
        </w:rPr>
        <w:t>Content</w:t>
      </w:r>
      <w:r w:rsidR="00607BEE" w:rsidRPr="00DF2C37">
        <w:rPr>
          <w:b/>
          <w:u w:val="single"/>
        </w:rPr>
        <w:t xml:space="preserve"> </w:t>
      </w:r>
      <w:r w:rsidRPr="00DF2C37">
        <w:rPr>
          <w:b/>
          <w:u w:val="single"/>
        </w:rPr>
        <w:t>Type</w:t>
      </w:r>
      <w:r>
        <w:t xml:space="preserve">: </w:t>
      </w:r>
      <w:r w:rsidR="00607BEE" w:rsidRPr="00DF2C37">
        <w:rPr>
          <w:rStyle w:val="Heading3Char"/>
        </w:rPr>
        <w:t>KBDocumentSet</w:t>
      </w:r>
    </w:p>
    <w:p w14:paraId="3C22D883" w14:textId="623BB82B" w:rsidR="0025489D" w:rsidRDefault="00844826" w:rsidP="00502491">
      <w:r>
        <w:rPr>
          <w:noProof/>
        </w:rPr>
        <w:drawing>
          <wp:inline distT="0" distB="0" distL="0" distR="0" wp14:anchorId="535430AE" wp14:editId="2527FB99">
            <wp:extent cx="3326621" cy="3368854"/>
            <wp:effectExtent l="19050" t="19050" r="2667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718" cy="3484399"/>
                    </a:xfrm>
                    <a:prstGeom prst="rect">
                      <a:avLst/>
                    </a:prstGeom>
                    <a:ln>
                      <a:solidFill>
                        <a:schemeClr val="tx1"/>
                      </a:solidFill>
                    </a:ln>
                    <a:effectLst/>
                  </pic:spPr>
                </pic:pic>
              </a:graphicData>
            </a:graphic>
          </wp:inline>
        </w:drawing>
      </w:r>
      <w:r w:rsidR="00CE6C0D">
        <w:t xml:space="preserve"> </w:t>
      </w:r>
      <w:r w:rsidR="00CE6C0D">
        <w:rPr>
          <w:noProof/>
        </w:rPr>
        <w:drawing>
          <wp:inline distT="0" distB="0" distL="0" distR="0" wp14:anchorId="5A8A2957" wp14:editId="395CC14F">
            <wp:extent cx="3259303" cy="3352049"/>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154" cy="3424916"/>
                    </a:xfrm>
                    <a:prstGeom prst="rect">
                      <a:avLst/>
                    </a:prstGeom>
                    <a:ln>
                      <a:solidFill>
                        <a:schemeClr val="tx1"/>
                      </a:solidFill>
                    </a:ln>
                    <a:effectLst/>
                  </pic:spPr>
                </pic:pic>
              </a:graphicData>
            </a:graphic>
          </wp:inline>
        </w:drawing>
      </w:r>
    </w:p>
    <w:p w14:paraId="754C9E3E" w14:textId="4DF3939C" w:rsidR="00DF2C37" w:rsidRDefault="00AB5B33">
      <w:r>
        <w:rPr>
          <w:noProof/>
        </w:rPr>
        <w:drawing>
          <wp:inline distT="0" distB="0" distL="0" distR="0" wp14:anchorId="1B7AFAAD" wp14:editId="4B471CFA">
            <wp:extent cx="3203734" cy="3635160"/>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0410" cy="3688122"/>
                    </a:xfrm>
                    <a:prstGeom prst="rect">
                      <a:avLst/>
                    </a:prstGeom>
                    <a:ln>
                      <a:solidFill>
                        <a:schemeClr val="tx1"/>
                      </a:solidFill>
                    </a:ln>
                    <a:effectLst/>
                  </pic:spPr>
                </pic:pic>
              </a:graphicData>
            </a:graphic>
          </wp:inline>
        </w:drawing>
      </w:r>
      <w:r w:rsidR="00E32E4F">
        <w:t xml:space="preserve">   </w:t>
      </w:r>
      <w:r w:rsidR="00A92A18">
        <w:rPr>
          <w:noProof/>
        </w:rPr>
        <w:drawing>
          <wp:inline distT="0" distB="0" distL="0" distR="0" wp14:anchorId="19E16674" wp14:editId="0702056A">
            <wp:extent cx="3554570" cy="3657600"/>
            <wp:effectExtent l="19050" t="19050" r="2730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787" cy="3761750"/>
                    </a:xfrm>
                    <a:prstGeom prst="rect">
                      <a:avLst/>
                    </a:prstGeom>
                    <a:ln>
                      <a:solidFill>
                        <a:schemeClr val="tx1"/>
                      </a:solidFill>
                    </a:ln>
                    <a:effectLst/>
                  </pic:spPr>
                </pic:pic>
              </a:graphicData>
            </a:graphic>
          </wp:inline>
        </w:drawing>
      </w:r>
    </w:p>
    <w:p w14:paraId="4FC9C618" w14:textId="77777777" w:rsidR="00EF2380" w:rsidRDefault="00EF2380">
      <w:pPr>
        <w:rPr>
          <w:b/>
        </w:rPr>
      </w:pPr>
      <w:r>
        <w:rPr>
          <w:b/>
        </w:rPr>
        <w:br w:type="page"/>
      </w:r>
    </w:p>
    <w:p w14:paraId="473A5F64" w14:textId="1232E7FA" w:rsidR="00DF2C37" w:rsidRDefault="00DF2C37">
      <w:pPr>
        <w:rPr>
          <w:b/>
        </w:rPr>
      </w:pPr>
      <w:r w:rsidRPr="00DF2C37">
        <w:rPr>
          <w:b/>
        </w:rPr>
        <w:lastRenderedPageBreak/>
        <w:t>Document Library:</w:t>
      </w:r>
      <w:r>
        <w:rPr>
          <w:b/>
        </w:rPr>
        <w:t xml:space="preserve"> </w:t>
      </w:r>
      <w:r w:rsidRPr="00DF2C37">
        <w:rPr>
          <w:rStyle w:val="Heading3Char"/>
        </w:rPr>
        <w:t>KBDocuments</w:t>
      </w:r>
      <w:r>
        <w:rPr>
          <w:b/>
        </w:rPr>
        <w:t xml:space="preserve"> </w:t>
      </w:r>
      <w:r w:rsidRPr="00DF2C37">
        <w:t>(</w:t>
      </w:r>
      <w:proofErr w:type="spellStart"/>
      <w:r w:rsidRPr="00DF2C37">
        <w:t>KBDocumentSet</w:t>
      </w:r>
      <w:proofErr w:type="spellEnd"/>
      <w:r w:rsidRPr="00DF2C37">
        <w:t xml:space="preserve"> content type added)</w:t>
      </w:r>
      <w:r>
        <w:rPr>
          <w:noProof/>
        </w:rPr>
        <w:drawing>
          <wp:inline distT="0" distB="0" distL="0" distR="0" wp14:anchorId="6FB8D7BF" wp14:editId="0B46E9BB">
            <wp:extent cx="7231824" cy="4067820"/>
            <wp:effectExtent l="19050" t="19050" r="2667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42780" cy="4073982"/>
                    </a:xfrm>
                    <a:prstGeom prst="rect">
                      <a:avLst/>
                    </a:prstGeom>
                    <a:ln>
                      <a:solidFill>
                        <a:schemeClr val="tx1"/>
                      </a:solidFill>
                    </a:ln>
                    <a:effectLst/>
                  </pic:spPr>
                </pic:pic>
              </a:graphicData>
            </a:graphic>
          </wp:inline>
        </w:drawing>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0"/>
        <w:gridCol w:w="3120"/>
        <w:gridCol w:w="3180"/>
      </w:tblGrid>
      <w:tr w:rsidR="00011257" w14:paraId="0B2A5C1D" w14:textId="77777777" w:rsidTr="001446DE">
        <w:trPr>
          <w:trHeight w:val="185"/>
        </w:trPr>
        <w:tc>
          <w:tcPr>
            <w:tcW w:w="4260" w:type="dxa"/>
          </w:tcPr>
          <w:p w14:paraId="577457E6" w14:textId="7A814D7F" w:rsidR="00011257" w:rsidRPr="0041439A" w:rsidRDefault="00011257" w:rsidP="00011257">
            <w:pPr>
              <w:rPr>
                <w:b/>
              </w:rPr>
            </w:pPr>
            <w:r w:rsidRPr="0041439A">
              <w:rPr>
                <w:b/>
              </w:rPr>
              <w:t xml:space="preserve">Column (click to edit) </w:t>
            </w:r>
          </w:p>
        </w:tc>
        <w:tc>
          <w:tcPr>
            <w:tcW w:w="3120" w:type="dxa"/>
          </w:tcPr>
          <w:p w14:paraId="255CE4E7" w14:textId="4CA4D6DF" w:rsidR="00011257" w:rsidRPr="0041439A" w:rsidRDefault="00011257" w:rsidP="00011257">
            <w:pPr>
              <w:rPr>
                <w:b/>
              </w:rPr>
            </w:pPr>
            <w:r w:rsidRPr="0041439A">
              <w:rPr>
                <w:b/>
              </w:rPr>
              <w:t xml:space="preserve">Type </w:t>
            </w:r>
          </w:p>
        </w:tc>
        <w:tc>
          <w:tcPr>
            <w:tcW w:w="3180" w:type="dxa"/>
          </w:tcPr>
          <w:p w14:paraId="77C63D4B" w14:textId="657DB456" w:rsidR="00011257" w:rsidRPr="0041439A" w:rsidRDefault="00011257" w:rsidP="00011257">
            <w:pPr>
              <w:rPr>
                <w:b/>
              </w:rPr>
            </w:pPr>
            <w:r w:rsidRPr="0041439A">
              <w:rPr>
                <w:b/>
              </w:rPr>
              <w:t>Used in</w:t>
            </w:r>
          </w:p>
        </w:tc>
      </w:tr>
      <w:tr w:rsidR="0041439A" w14:paraId="00362B44" w14:textId="77777777" w:rsidTr="001446DE">
        <w:trPr>
          <w:trHeight w:val="185"/>
        </w:trPr>
        <w:tc>
          <w:tcPr>
            <w:tcW w:w="4260" w:type="dxa"/>
          </w:tcPr>
          <w:p w14:paraId="37C5E849" w14:textId="22A9AA41" w:rsidR="0041439A" w:rsidRPr="0041439A" w:rsidRDefault="0041439A" w:rsidP="0041439A">
            <w:pPr>
              <w:rPr>
                <w:b/>
              </w:rPr>
            </w:pPr>
            <w:r w:rsidRPr="00011257">
              <w:rPr>
                <w:b/>
                <w:i/>
              </w:rPr>
              <w:t xml:space="preserve">Custom ID Number </w:t>
            </w:r>
          </w:p>
        </w:tc>
        <w:tc>
          <w:tcPr>
            <w:tcW w:w="3120" w:type="dxa"/>
          </w:tcPr>
          <w:p w14:paraId="3E6D0F83" w14:textId="61F53DE0" w:rsidR="0041439A" w:rsidRPr="0041439A" w:rsidRDefault="0041439A" w:rsidP="0041439A">
            <w:pPr>
              <w:rPr>
                <w:b/>
              </w:rPr>
            </w:pPr>
            <w:r w:rsidRPr="003B27AE">
              <w:t xml:space="preserve">Single line of text </w:t>
            </w:r>
          </w:p>
        </w:tc>
        <w:tc>
          <w:tcPr>
            <w:tcW w:w="3180" w:type="dxa"/>
          </w:tcPr>
          <w:p w14:paraId="78F8EA01" w14:textId="1853B868" w:rsidR="0041439A" w:rsidRPr="0041439A" w:rsidRDefault="0041439A" w:rsidP="0041439A">
            <w:pPr>
              <w:rPr>
                <w:b/>
              </w:rPr>
            </w:pPr>
            <w:proofErr w:type="spellStart"/>
            <w:r w:rsidRPr="00011257">
              <w:rPr>
                <w:b/>
              </w:rPr>
              <w:t>KBDocumentSet</w:t>
            </w:r>
            <w:proofErr w:type="spellEnd"/>
          </w:p>
        </w:tc>
      </w:tr>
      <w:tr w:rsidR="00011257" w14:paraId="629C0FAB" w14:textId="77777777" w:rsidTr="001446DE">
        <w:trPr>
          <w:trHeight w:val="185"/>
        </w:trPr>
        <w:tc>
          <w:tcPr>
            <w:tcW w:w="4260" w:type="dxa"/>
          </w:tcPr>
          <w:p w14:paraId="3F2E9513" w14:textId="10D41FDF" w:rsidR="00011257" w:rsidRDefault="00011257" w:rsidP="00011257">
            <w:pPr>
              <w:rPr>
                <w:b/>
              </w:rPr>
            </w:pPr>
            <w:r w:rsidRPr="003B27AE">
              <w:t xml:space="preserve">Active </w:t>
            </w:r>
          </w:p>
        </w:tc>
        <w:tc>
          <w:tcPr>
            <w:tcW w:w="3120" w:type="dxa"/>
          </w:tcPr>
          <w:p w14:paraId="7919C9C6" w14:textId="45DAC90C" w:rsidR="00011257" w:rsidRDefault="00011257" w:rsidP="00011257">
            <w:pPr>
              <w:rPr>
                <w:b/>
              </w:rPr>
            </w:pPr>
            <w:r w:rsidRPr="003B27AE">
              <w:t xml:space="preserve">Yes/No </w:t>
            </w:r>
          </w:p>
        </w:tc>
        <w:tc>
          <w:tcPr>
            <w:tcW w:w="3180" w:type="dxa"/>
          </w:tcPr>
          <w:p w14:paraId="6D5EA2E5" w14:textId="72F54CA9" w:rsidR="00011257" w:rsidRPr="00011257" w:rsidRDefault="00011257" w:rsidP="00011257">
            <w:pPr>
              <w:rPr>
                <w:b/>
              </w:rPr>
            </w:pPr>
            <w:proofErr w:type="spellStart"/>
            <w:r w:rsidRPr="00011257">
              <w:rPr>
                <w:b/>
              </w:rPr>
              <w:t>KBDocumentSet</w:t>
            </w:r>
            <w:proofErr w:type="spellEnd"/>
          </w:p>
        </w:tc>
      </w:tr>
      <w:tr w:rsidR="00011257" w14:paraId="5CA06DF3" w14:textId="77777777" w:rsidTr="001446DE">
        <w:trPr>
          <w:trHeight w:val="185"/>
        </w:trPr>
        <w:tc>
          <w:tcPr>
            <w:tcW w:w="4260" w:type="dxa"/>
          </w:tcPr>
          <w:p w14:paraId="7D3E68D3" w14:textId="3781190E" w:rsidR="00011257" w:rsidRDefault="00011257" w:rsidP="00011257">
            <w:pPr>
              <w:rPr>
                <w:b/>
              </w:rPr>
            </w:pPr>
            <w:r w:rsidRPr="003B27AE">
              <w:t xml:space="preserve">Assigned To </w:t>
            </w:r>
          </w:p>
        </w:tc>
        <w:tc>
          <w:tcPr>
            <w:tcW w:w="3120" w:type="dxa"/>
          </w:tcPr>
          <w:p w14:paraId="5E4871A5" w14:textId="30F490F0" w:rsidR="00011257" w:rsidRDefault="00011257" w:rsidP="00011257">
            <w:pPr>
              <w:rPr>
                <w:b/>
              </w:rPr>
            </w:pPr>
            <w:r w:rsidRPr="003B27AE">
              <w:t xml:space="preserve">Person or Group </w:t>
            </w:r>
          </w:p>
        </w:tc>
        <w:tc>
          <w:tcPr>
            <w:tcW w:w="3180" w:type="dxa"/>
          </w:tcPr>
          <w:p w14:paraId="1C3C9EAF" w14:textId="25CC41C1" w:rsidR="00011257" w:rsidRPr="00011257" w:rsidRDefault="00011257" w:rsidP="00011257">
            <w:pPr>
              <w:rPr>
                <w:b/>
              </w:rPr>
            </w:pPr>
            <w:proofErr w:type="spellStart"/>
            <w:r w:rsidRPr="00011257">
              <w:rPr>
                <w:b/>
              </w:rPr>
              <w:t>KBDocumentSet</w:t>
            </w:r>
            <w:proofErr w:type="spellEnd"/>
          </w:p>
        </w:tc>
      </w:tr>
      <w:tr w:rsidR="00011257" w14:paraId="08D682F4" w14:textId="77777777" w:rsidTr="001446DE">
        <w:trPr>
          <w:trHeight w:val="185"/>
        </w:trPr>
        <w:tc>
          <w:tcPr>
            <w:tcW w:w="4260" w:type="dxa"/>
          </w:tcPr>
          <w:p w14:paraId="2BF4B560" w14:textId="34F16BD6" w:rsidR="00011257" w:rsidRDefault="00011257" w:rsidP="00011257">
            <w:pPr>
              <w:rPr>
                <w:b/>
              </w:rPr>
            </w:pPr>
            <w:r w:rsidRPr="003B27AE">
              <w:t xml:space="preserve">Department </w:t>
            </w:r>
          </w:p>
        </w:tc>
        <w:tc>
          <w:tcPr>
            <w:tcW w:w="3120" w:type="dxa"/>
          </w:tcPr>
          <w:p w14:paraId="65DF002F" w14:textId="44B7EC45" w:rsidR="00011257" w:rsidRDefault="00011257" w:rsidP="00011257">
            <w:pPr>
              <w:rPr>
                <w:b/>
              </w:rPr>
            </w:pPr>
            <w:r w:rsidRPr="003B27AE">
              <w:t xml:space="preserve">Single line of text </w:t>
            </w:r>
          </w:p>
        </w:tc>
        <w:tc>
          <w:tcPr>
            <w:tcW w:w="3180" w:type="dxa"/>
          </w:tcPr>
          <w:p w14:paraId="371702E3" w14:textId="36FE3F55" w:rsidR="00011257" w:rsidRPr="00011257" w:rsidRDefault="00011257" w:rsidP="00011257">
            <w:pPr>
              <w:rPr>
                <w:b/>
              </w:rPr>
            </w:pPr>
            <w:proofErr w:type="spellStart"/>
            <w:r w:rsidRPr="00011257">
              <w:rPr>
                <w:b/>
              </w:rPr>
              <w:t>KBDocumentSet</w:t>
            </w:r>
            <w:proofErr w:type="spellEnd"/>
          </w:p>
        </w:tc>
      </w:tr>
      <w:tr w:rsidR="00011257" w14:paraId="61173AB8" w14:textId="77777777" w:rsidTr="001446DE">
        <w:trPr>
          <w:trHeight w:val="185"/>
        </w:trPr>
        <w:tc>
          <w:tcPr>
            <w:tcW w:w="4260" w:type="dxa"/>
          </w:tcPr>
          <w:p w14:paraId="4E7E4437" w14:textId="20173955" w:rsidR="00011257" w:rsidRDefault="00011257" w:rsidP="00011257">
            <w:pPr>
              <w:rPr>
                <w:b/>
              </w:rPr>
            </w:pPr>
            <w:r w:rsidRPr="003B27AE">
              <w:t xml:space="preserve">Description </w:t>
            </w:r>
          </w:p>
        </w:tc>
        <w:tc>
          <w:tcPr>
            <w:tcW w:w="3120" w:type="dxa"/>
          </w:tcPr>
          <w:p w14:paraId="5D0BC0E1" w14:textId="1AAA4A51" w:rsidR="00011257" w:rsidRDefault="00011257" w:rsidP="00011257">
            <w:pPr>
              <w:rPr>
                <w:b/>
              </w:rPr>
            </w:pPr>
            <w:r w:rsidRPr="003B27AE">
              <w:t xml:space="preserve">Multiple lines of text </w:t>
            </w:r>
          </w:p>
        </w:tc>
        <w:tc>
          <w:tcPr>
            <w:tcW w:w="3180" w:type="dxa"/>
          </w:tcPr>
          <w:p w14:paraId="26F35BD8" w14:textId="028B795E" w:rsidR="00011257" w:rsidRPr="00011257" w:rsidRDefault="00011257" w:rsidP="00011257">
            <w:pPr>
              <w:rPr>
                <w:b/>
              </w:rPr>
            </w:pPr>
            <w:proofErr w:type="spellStart"/>
            <w:r w:rsidRPr="00011257">
              <w:rPr>
                <w:b/>
              </w:rPr>
              <w:t>KBDocumentSet</w:t>
            </w:r>
            <w:proofErr w:type="spellEnd"/>
          </w:p>
        </w:tc>
      </w:tr>
      <w:tr w:rsidR="00011257" w14:paraId="00DC3ADA" w14:textId="77777777" w:rsidTr="001446DE">
        <w:trPr>
          <w:trHeight w:val="185"/>
        </w:trPr>
        <w:tc>
          <w:tcPr>
            <w:tcW w:w="4260" w:type="dxa"/>
          </w:tcPr>
          <w:p w14:paraId="6B34BFD7" w14:textId="1CBCB1D3" w:rsidR="00011257" w:rsidRDefault="00011257" w:rsidP="00011257">
            <w:pPr>
              <w:rPr>
                <w:b/>
              </w:rPr>
            </w:pPr>
            <w:r w:rsidRPr="003B27AE">
              <w:t xml:space="preserve">Status </w:t>
            </w:r>
          </w:p>
        </w:tc>
        <w:tc>
          <w:tcPr>
            <w:tcW w:w="3120" w:type="dxa"/>
          </w:tcPr>
          <w:p w14:paraId="61B08AE6" w14:textId="7F75C0C4" w:rsidR="00011257" w:rsidRDefault="00011257" w:rsidP="00011257">
            <w:pPr>
              <w:rPr>
                <w:b/>
              </w:rPr>
            </w:pPr>
            <w:r w:rsidRPr="003B27AE">
              <w:t xml:space="preserve">Choice </w:t>
            </w:r>
          </w:p>
        </w:tc>
        <w:tc>
          <w:tcPr>
            <w:tcW w:w="3180" w:type="dxa"/>
          </w:tcPr>
          <w:p w14:paraId="4CCD73B1" w14:textId="0302EACF" w:rsidR="00011257" w:rsidRPr="00011257" w:rsidRDefault="00011257" w:rsidP="00011257">
            <w:pPr>
              <w:rPr>
                <w:b/>
              </w:rPr>
            </w:pPr>
            <w:proofErr w:type="spellStart"/>
            <w:r w:rsidRPr="00011257">
              <w:rPr>
                <w:b/>
              </w:rPr>
              <w:t>KBDocumentSet</w:t>
            </w:r>
            <w:proofErr w:type="spellEnd"/>
          </w:p>
        </w:tc>
      </w:tr>
      <w:tr w:rsidR="00011257" w14:paraId="0A457162" w14:textId="77777777" w:rsidTr="001446DE">
        <w:trPr>
          <w:trHeight w:val="185"/>
        </w:trPr>
        <w:tc>
          <w:tcPr>
            <w:tcW w:w="4260" w:type="dxa"/>
          </w:tcPr>
          <w:p w14:paraId="0F463D53" w14:textId="11F6E9EE" w:rsidR="00011257" w:rsidRDefault="00011257" w:rsidP="00011257">
            <w:pPr>
              <w:rPr>
                <w:b/>
              </w:rPr>
            </w:pPr>
            <w:r w:rsidRPr="003B27AE">
              <w:t xml:space="preserve">Title </w:t>
            </w:r>
          </w:p>
        </w:tc>
        <w:tc>
          <w:tcPr>
            <w:tcW w:w="3120" w:type="dxa"/>
          </w:tcPr>
          <w:p w14:paraId="14AB4BE2" w14:textId="66137B9D" w:rsidR="00011257" w:rsidRDefault="00011257" w:rsidP="00011257">
            <w:pPr>
              <w:rPr>
                <w:b/>
              </w:rPr>
            </w:pPr>
            <w:r w:rsidRPr="003B27AE">
              <w:t xml:space="preserve">Single line of text </w:t>
            </w:r>
          </w:p>
        </w:tc>
        <w:tc>
          <w:tcPr>
            <w:tcW w:w="3180" w:type="dxa"/>
          </w:tcPr>
          <w:p w14:paraId="0A8ACF75" w14:textId="2F5755A5" w:rsidR="00011257" w:rsidRDefault="00011257" w:rsidP="00011257">
            <w:pPr>
              <w:rPr>
                <w:b/>
              </w:rPr>
            </w:pPr>
            <w:r w:rsidRPr="003B27AE">
              <w:t xml:space="preserve">Document, </w:t>
            </w:r>
            <w:proofErr w:type="spellStart"/>
            <w:r w:rsidRPr="00011257">
              <w:rPr>
                <w:b/>
              </w:rPr>
              <w:t>KBDocumentSet</w:t>
            </w:r>
            <w:proofErr w:type="spellEnd"/>
          </w:p>
        </w:tc>
      </w:tr>
      <w:tr w:rsidR="00011257" w14:paraId="1F9DC46E" w14:textId="77777777" w:rsidTr="001446DE">
        <w:trPr>
          <w:trHeight w:val="185"/>
        </w:trPr>
        <w:tc>
          <w:tcPr>
            <w:tcW w:w="4260" w:type="dxa"/>
          </w:tcPr>
          <w:p w14:paraId="2BA5D26D" w14:textId="27163304" w:rsidR="00011257" w:rsidRDefault="00011257" w:rsidP="00011257">
            <w:pPr>
              <w:rPr>
                <w:b/>
              </w:rPr>
            </w:pPr>
            <w:r w:rsidRPr="003B27AE">
              <w:t xml:space="preserve">Created By </w:t>
            </w:r>
            <w:r>
              <w:t xml:space="preserve">/ </w:t>
            </w:r>
            <w:r w:rsidRPr="003B27AE">
              <w:t>Modified By</w:t>
            </w:r>
            <w:r>
              <w:t xml:space="preserve"> / </w:t>
            </w:r>
            <w:r w:rsidRPr="003B27AE">
              <w:t>Checked Out To</w:t>
            </w:r>
          </w:p>
        </w:tc>
        <w:tc>
          <w:tcPr>
            <w:tcW w:w="3120" w:type="dxa"/>
          </w:tcPr>
          <w:p w14:paraId="13866476" w14:textId="77334EC9" w:rsidR="00011257" w:rsidRDefault="00011257" w:rsidP="00011257">
            <w:pPr>
              <w:rPr>
                <w:b/>
              </w:rPr>
            </w:pPr>
            <w:r w:rsidRPr="003B27AE">
              <w:t xml:space="preserve">Person or Group </w:t>
            </w:r>
          </w:p>
        </w:tc>
        <w:tc>
          <w:tcPr>
            <w:tcW w:w="3180" w:type="dxa"/>
          </w:tcPr>
          <w:p w14:paraId="25C8B393" w14:textId="77777777" w:rsidR="00011257" w:rsidRDefault="00011257" w:rsidP="00011257">
            <w:pPr>
              <w:rPr>
                <w:b/>
              </w:rPr>
            </w:pPr>
          </w:p>
        </w:tc>
      </w:tr>
      <w:tr w:rsidR="00011257" w14:paraId="5FBD425D" w14:textId="77777777" w:rsidTr="001446DE">
        <w:trPr>
          <w:trHeight w:val="185"/>
        </w:trPr>
        <w:tc>
          <w:tcPr>
            <w:tcW w:w="4260" w:type="dxa"/>
          </w:tcPr>
          <w:p w14:paraId="2B4A56C9" w14:textId="29B27246" w:rsidR="00011257" w:rsidRPr="003B27AE" w:rsidRDefault="00011257" w:rsidP="00011257">
            <w:r w:rsidRPr="003B27AE">
              <w:t xml:space="preserve">Created </w:t>
            </w:r>
            <w:r>
              <w:t xml:space="preserve">/ </w:t>
            </w:r>
            <w:r w:rsidRPr="003B27AE">
              <w:t xml:space="preserve">Modified </w:t>
            </w:r>
          </w:p>
        </w:tc>
        <w:tc>
          <w:tcPr>
            <w:tcW w:w="3120" w:type="dxa"/>
          </w:tcPr>
          <w:p w14:paraId="5DF02327" w14:textId="5F72DB6B" w:rsidR="00011257" w:rsidRPr="003B27AE" w:rsidRDefault="00011257" w:rsidP="00011257">
            <w:r w:rsidRPr="003B27AE">
              <w:t xml:space="preserve">Date and Time </w:t>
            </w:r>
          </w:p>
        </w:tc>
        <w:tc>
          <w:tcPr>
            <w:tcW w:w="3180" w:type="dxa"/>
          </w:tcPr>
          <w:p w14:paraId="6081699B" w14:textId="54587947" w:rsidR="00011257" w:rsidRDefault="00011257" w:rsidP="00011257">
            <w:pPr>
              <w:rPr>
                <w:b/>
              </w:rPr>
            </w:pPr>
            <w:r w:rsidRPr="003B27AE">
              <w:t>Document</w:t>
            </w:r>
          </w:p>
        </w:tc>
      </w:tr>
    </w:tbl>
    <w:p w14:paraId="40696647" w14:textId="5DE55850" w:rsidR="00844826" w:rsidRPr="00DF2C37" w:rsidRDefault="00844826">
      <w:pPr>
        <w:rPr>
          <w:rFonts w:asciiTheme="majorHAnsi" w:eastAsiaTheme="majorEastAsia" w:hAnsiTheme="majorHAnsi" w:cstheme="majorBidi"/>
          <w:b/>
          <w:caps/>
          <w:spacing w:val="15"/>
        </w:rPr>
      </w:pPr>
      <w:r w:rsidRPr="00DF2C37">
        <w:rPr>
          <w:b/>
        </w:rPr>
        <w:br w:type="page"/>
      </w:r>
    </w:p>
    <w:p w14:paraId="15918BF1" w14:textId="77777777" w:rsidR="00660F57" w:rsidRDefault="004758E9" w:rsidP="00660F57">
      <w:pPr>
        <w:pStyle w:val="Heading2"/>
      </w:pPr>
      <w:r>
        <w:lastRenderedPageBreak/>
        <w:t>FLOW DESIGNER</w:t>
      </w:r>
    </w:p>
    <w:p w14:paraId="4ED19051" w14:textId="3FBE4FF8" w:rsidR="008C4610" w:rsidRDefault="00EC1236" w:rsidP="00660F57">
      <w:r>
        <w:t xml:space="preserve">The flow is triggered with a HTTP </w:t>
      </w:r>
      <w:r w:rsidR="00AB3EA1">
        <w:t xml:space="preserve">(POST) Request with a </w:t>
      </w:r>
      <w:r w:rsidR="000E059F">
        <w:t>JSON</w:t>
      </w:r>
      <w:r w:rsidR="00AB3EA1">
        <w:t xml:space="preserve"> payload with </w:t>
      </w:r>
      <w:r w:rsidR="008820E2">
        <w:t xml:space="preserve">parameters from the </w:t>
      </w:r>
      <w:proofErr w:type="spellStart"/>
      <w:r w:rsidR="008820E2">
        <w:t>LineOfBusiness</w:t>
      </w:r>
      <w:proofErr w:type="spellEnd"/>
      <w:r w:rsidR="001C42DB">
        <w:t>-UR</w:t>
      </w:r>
      <w:r w:rsidR="00457138">
        <w:t>L Transformed-by</w:t>
      </w:r>
      <w:r w:rsidR="001C42DB">
        <w:t>-SharePoint-Page-Script</w:t>
      </w:r>
      <w:r w:rsidR="00DD2949">
        <w:t xml:space="preserve"> (JQ</w:t>
      </w:r>
      <w:r w:rsidR="00457138">
        <w:t>UERY/Aj</w:t>
      </w:r>
      <w:r w:rsidR="00DD2949">
        <w:t>ax)</w:t>
      </w:r>
      <w:r w:rsidR="001C42DB">
        <w:t>!</w:t>
      </w:r>
    </w:p>
    <w:p w14:paraId="030EC3E6" w14:textId="1C6BB064" w:rsidR="00541304" w:rsidRDefault="00541304" w:rsidP="00660F57">
      <w:r>
        <w:t xml:space="preserve">** </w:t>
      </w:r>
      <w:r w:rsidR="00E87BD8">
        <w:t>T</w:t>
      </w:r>
      <w:r>
        <w:t xml:space="preserve">ip </w:t>
      </w:r>
      <w:r w:rsidR="00E87BD8">
        <w:t xml:space="preserve">when </w:t>
      </w:r>
      <w:r>
        <w:t>work</w:t>
      </w:r>
      <w:r w:rsidR="00E87BD8">
        <w:t>ing</w:t>
      </w:r>
      <w:r>
        <w:t xml:space="preserve"> with </w:t>
      </w:r>
      <w:r w:rsidR="00E87BD8">
        <w:t xml:space="preserve">(HTTP) </w:t>
      </w:r>
      <w:r>
        <w:t xml:space="preserve">Flows </w:t>
      </w:r>
      <w:r w:rsidR="00361367">
        <w:sym w:font="Wingdings" w:char="F0E8"/>
      </w:r>
      <w:r>
        <w:t xml:space="preserve"> Do it in parts and output the Responses to peek in the results/schema/data.  </w:t>
      </w:r>
    </w:p>
    <w:p w14:paraId="036D6578" w14:textId="2D11BA74" w:rsidR="00645E4C" w:rsidRDefault="00106C6C" w:rsidP="00645E4C">
      <w:pPr>
        <w:pStyle w:val="Heading2"/>
      </w:pPr>
      <w:r>
        <w:t xml:space="preserve">PART 1 </w:t>
      </w:r>
      <w:r w:rsidR="00771EB2">
        <w:sym w:font="Wingdings" w:char="F0E8"/>
      </w:r>
      <w:r w:rsidR="00771EB2">
        <w:t xml:space="preserve"> </w:t>
      </w:r>
      <w:r w:rsidR="008326F9">
        <w:t xml:space="preserve">REQUEST </w:t>
      </w:r>
      <w:r w:rsidR="00771EB2">
        <w:t>+</w:t>
      </w:r>
      <w:r w:rsidR="00AF34F5">
        <w:t xml:space="preserve"> UPDATE</w:t>
      </w:r>
      <w:r w:rsidR="00143DA6">
        <w:t xml:space="preserve"> (DOCUMENT SET)</w:t>
      </w:r>
      <w:r w:rsidR="00AF34F5">
        <w:t xml:space="preserve"> +</w:t>
      </w:r>
      <w:r w:rsidR="00645E4C">
        <w:t xml:space="preserve"> RESPONSE</w:t>
      </w:r>
    </w:p>
    <w:p w14:paraId="216573B5" w14:textId="1F35F406" w:rsidR="00771EB2" w:rsidRDefault="00CF36A1" w:rsidP="00645E4C">
      <w:r>
        <w:rPr>
          <w:noProof/>
        </w:rPr>
        <w:drawing>
          <wp:inline distT="0" distB="0" distL="0" distR="0" wp14:anchorId="1AF063A5" wp14:editId="0BAEDC91">
            <wp:extent cx="3393939" cy="4617277"/>
            <wp:effectExtent l="19050" t="19050" r="1651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2" cy="4781596"/>
                    </a:xfrm>
                    <a:prstGeom prst="rect">
                      <a:avLst/>
                    </a:prstGeom>
                    <a:ln w="12700">
                      <a:solidFill>
                        <a:schemeClr val="tx1"/>
                      </a:solidFill>
                    </a:ln>
                  </pic:spPr>
                </pic:pic>
              </a:graphicData>
            </a:graphic>
          </wp:inline>
        </w:drawing>
      </w:r>
      <w:r w:rsidR="0098514A">
        <w:t xml:space="preserve"> </w:t>
      </w:r>
      <w:r w:rsidR="005B1560">
        <w:t xml:space="preserve"> </w:t>
      </w:r>
      <w:r>
        <w:t xml:space="preserve"> </w:t>
      </w:r>
      <w:r w:rsidR="00326F92">
        <w:rPr>
          <w:noProof/>
        </w:rPr>
        <w:drawing>
          <wp:inline distT="0" distB="0" distL="0" distR="0" wp14:anchorId="6B857C38" wp14:editId="4158B8F2">
            <wp:extent cx="2822037" cy="4612042"/>
            <wp:effectExtent l="19050" t="19050" r="1651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4621" cy="4665294"/>
                    </a:xfrm>
                    <a:prstGeom prst="rect">
                      <a:avLst/>
                    </a:prstGeom>
                    <a:ln w="12700">
                      <a:solidFill>
                        <a:schemeClr val="tx1"/>
                      </a:solidFill>
                    </a:ln>
                  </pic:spPr>
                </pic:pic>
              </a:graphicData>
            </a:graphic>
          </wp:inline>
        </w:drawing>
      </w:r>
      <w:r w:rsidR="00194F26">
        <w:rPr>
          <w:noProof/>
        </w:rPr>
        <w:drawing>
          <wp:inline distT="0" distB="0" distL="0" distR="0" wp14:anchorId="73DF4033" wp14:editId="6CCFFE13">
            <wp:extent cx="2305634" cy="2993026"/>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5976" cy="3227134"/>
                    </a:xfrm>
                    <a:prstGeom prst="rect">
                      <a:avLst/>
                    </a:prstGeom>
                    <a:noFill/>
                    <a:ln>
                      <a:solidFill>
                        <a:schemeClr val="tx1"/>
                      </a:solidFill>
                    </a:ln>
                  </pic:spPr>
                </pic:pic>
              </a:graphicData>
            </a:graphic>
          </wp:inline>
        </w:drawing>
      </w:r>
    </w:p>
    <w:p w14:paraId="30BBF201" w14:textId="731167D4" w:rsidR="0043582C" w:rsidRDefault="0098514A" w:rsidP="00645E4C">
      <w:r>
        <w:lastRenderedPageBreak/>
        <w:t xml:space="preserve"> </w:t>
      </w:r>
      <w:r w:rsidR="00194F26">
        <w:t xml:space="preserve"> </w:t>
      </w:r>
      <w:r w:rsidR="00194F26">
        <w:rPr>
          <w:noProof/>
        </w:rPr>
        <w:drawing>
          <wp:inline distT="0" distB="0" distL="0" distR="0" wp14:anchorId="50647C03" wp14:editId="38D76E0D">
            <wp:extent cx="7290566" cy="5949538"/>
            <wp:effectExtent l="19050" t="19050" r="2476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6712" cy="5970875"/>
                    </a:xfrm>
                    <a:prstGeom prst="rect">
                      <a:avLst/>
                    </a:prstGeom>
                    <a:noFill/>
                    <a:ln w="12700">
                      <a:solidFill>
                        <a:schemeClr val="tx1"/>
                      </a:solidFill>
                    </a:ln>
                  </pic:spPr>
                </pic:pic>
              </a:graphicData>
            </a:graphic>
          </wp:inline>
        </w:drawing>
      </w:r>
    </w:p>
    <w:p w14:paraId="40D7A313" w14:textId="46AD878A" w:rsidR="00923BD5" w:rsidRDefault="00923BD5" w:rsidP="00645E4C">
      <w:r>
        <w:rPr>
          <w:noProof/>
        </w:rPr>
        <w:lastRenderedPageBreak/>
        <w:drawing>
          <wp:inline distT="0" distB="0" distL="0" distR="0" wp14:anchorId="47340AFE" wp14:editId="16B62F26">
            <wp:extent cx="6280852" cy="3532909"/>
            <wp:effectExtent l="19050" t="19050" r="247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735" cy="3543530"/>
                    </a:xfrm>
                    <a:prstGeom prst="rect">
                      <a:avLst/>
                    </a:prstGeom>
                    <a:ln>
                      <a:solidFill>
                        <a:schemeClr val="bg2">
                          <a:lumMod val="10000"/>
                        </a:schemeClr>
                      </a:solidFill>
                    </a:ln>
                  </pic:spPr>
                </pic:pic>
              </a:graphicData>
            </a:graphic>
          </wp:inline>
        </w:drawing>
      </w:r>
    </w:p>
    <w:p w14:paraId="6D478185" w14:textId="60553D8A" w:rsidR="009613FE" w:rsidRDefault="00C63E6A">
      <w:pPr>
        <w:rPr>
          <w:rFonts w:asciiTheme="majorHAnsi" w:eastAsiaTheme="majorEastAsia" w:hAnsiTheme="majorHAnsi" w:cstheme="majorBidi"/>
          <w:caps/>
          <w:spacing w:val="15"/>
        </w:rPr>
      </w:pPr>
      <w:r>
        <w:rPr>
          <w:noProof/>
        </w:rPr>
        <w:drawing>
          <wp:inline distT="0" distB="0" distL="0" distR="0" wp14:anchorId="56F2B8A8" wp14:editId="71FC9681">
            <wp:extent cx="2113808" cy="4111318"/>
            <wp:effectExtent l="19050" t="19050" r="2032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0625" cy="4182927"/>
                    </a:xfrm>
                    <a:prstGeom prst="rect">
                      <a:avLst/>
                    </a:prstGeom>
                    <a:ln>
                      <a:solidFill>
                        <a:schemeClr val="bg2">
                          <a:lumMod val="10000"/>
                        </a:schemeClr>
                      </a:solidFill>
                    </a:ln>
                  </pic:spPr>
                </pic:pic>
              </a:graphicData>
            </a:graphic>
          </wp:inline>
        </w:drawing>
      </w:r>
      <w:r>
        <w:t xml:space="preserve"> </w:t>
      </w:r>
      <w:r w:rsidR="00BD1D3A">
        <w:rPr>
          <w:noProof/>
        </w:rPr>
        <w:drawing>
          <wp:inline distT="0" distB="0" distL="0" distR="0" wp14:anchorId="4126C6ED" wp14:editId="2556D21E">
            <wp:extent cx="4358244" cy="2732439"/>
            <wp:effectExtent l="19050" t="19050" r="2349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1871" cy="2797409"/>
                    </a:xfrm>
                    <a:prstGeom prst="rect">
                      <a:avLst/>
                    </a:prstGeom>
                    <a:ln>
                      <a:solidFill>
                        <a:schemeClr val="bg2">
                          <a:lumMod val="10000"/>
                        </a:schemeClr>
                      </a:solidFill>
                    </a:ln>
                  </pic:spPr>
                </pic:pic>
              </a:graphicData>
            </a:graphic>
          </wp:inline>
        </w:drawing>
      </w:r>
      <w:r w:rsidR="009613FE">
        <w:br w:type="page"/>
      </w:r>
    </w:p>
    <w:p w14:paraId="5B5DE191" w14:textId="716FE8EB" w:rsidR="00313F91" w:rsidRDefault="00771EB2" w:rsidP="00771EB2">
      <w:pPr>
        <w:pStyle w:val="Heading2"/>
      </w:pPr>
      <w:r>
        <w:lastRenderedPageBreak/>
        <w:t xml:space="preserve">PART 2 </w:t>
      </w:r>
      <w:r>
        <w:sym w:font="Wingdings" w:char="F0E8"/>
      </w:r>
      <w:r>
        <w:t xml:space="preserve"> </w:t>
      </w:r>
      <w:r w:rsidR="0045343D">
        <w:t>REQUEST</w:t>
      </w:r>
      <w:r w:rsidR="009D63D2">
        <w:t xml:space="preserve"> </w:t>
      </w:r>
      <w:r w:rsidR="00AA3436">
        <w:t>(Same as Part-1)</w:t>
      </w:r>
      <w:r w:rsidR="0045343D">
        <w:t xml:space="preserve"> </w:t>
      </w:r>
      <w:r>
        <w:t xml:space="preserve">+ CREATE </w:t>
      </w:r>
      <w:r w:rsidR="0045343D">
        <w:t xml:space="preserve">NEW </w:t>
      </w:r>
      <w:r>
        <w:t>(DOCUMENT SET) + RESPONSE</w:t>
      </w:r>
    </w:p>
    <w:p w14:paraId="55D19248" w14:textId="62E5D95F" w:rsidR="00972A0D" w:rsidRPr="009F315B" w:rsidRDefault="00F22491">
      <w:pPr>
        <w:rPr>
          <w:sz w:val="18"/>
        </w:rPr>
      </w:pPr>
      <w:r w:rsidRPr="0072100B">
        <w:rPr>
          <w:sz w:val="18"/>
        </w:rPr>
        <w:t>Ref-Only</w:t>
      </w:r>
      <w:r w:rsidR="00972A0D" w:rsidRPr="0072100B">
        <w:rPr>
          <w:sz w:val="18"/>
        </w:rPr>
        <w:t xml:space="preserve">: </w:t>
      </w:r>
      <w:hyperlink r:id="rId29" w:history="1">
        <w:r w:rsidR="00972A0D" w:rsidRPr="009F315B">
          <w:rPr>
            <w:rStyle w:val="Hyperlink"/>
            <w:sz w:val="18"/>
          </w:rPr>
          <w:t>https://sharepointycl.wordpress.com/2018/05/03/creating-sharepoint-online-document-set-in-microsoft-flow/</w:t>
        </w:r>
      </w:hyperlink>
    </w:p>
    <w:p w14:paraId="66BFE1D1" w14:textId="77777777" w:rsidR="0072100B" w:rsidRDefault="00A55D9A">
      <w:r w:rsidRPr="009F315B">
        <w:rPr>
          <w:sz w:val="18"/>
        </w:rPr>
        <w:t xml:space="preserve">Ref-Only: </w:t>
      </w:r>
      <w:r w:rsidR="00884C41" w:rsidRPr="009F315B">
        <w:rPr>
          <w:sz w:val="18"/>
        </w:rPr>
        <w:t>JavaScript client call to REST API</w:t>
      </w:r>
      <w:r w:rsidR="00884C41">
        <w:t xml:space="preserve">: </w:t>
      </w:r>
      <w:r w:rsidR="0072100B">
        <w:object w:dxaOrig="1538" w:dyaOrig="995" w14:anchorId="72A7EB02">
          <v:shape id="_x0000_i1025" type="#_x0000_t75" style="width:117pt;height:31.5pt" o:ole="">
            <v:imagedata r:id="rId30" o:title=""/>
          </v:shape>
          <o:OLEObject Type="Embed" ProgID="Package" ShapeID="_x0000_i1025" DrawAspect="Icon" ObjectID="_1610064416" r:id="rId31"/>
        </w:object>
      </w:r>
    </w:p>
    <w:p w14:paraId="33E7A7E4" w14:textId="77777777" w:rsidR="008B38B7" w:rsidRDefault="00A4773A" w:rsidP="00A4773A">
      <w:r>
        <w:t xml:space="preserve">  </w:t>
      </w:r>
      <w:r w:rsidR="008B38B7">
        <w:rPr>
          <w:noProof/>
        </w:rPr>
        <w:drawing>
          <wp:inline distT="0" distB="0" distL="0" distR="0" wp14:anchorId="5736B4B6" wp14:editId="7CF18A06">
            <wp:extent cx="6908889" cy="7552706"/>
            <wp:effectExtent l="19050" t="19050" r="2540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3645" cy="7557905"/>
                    </a:xfrm>
                    <a:prstGeom prst="rect">
                      <a:avLst/>
                    </a:prstGeom>
                    <a:noFill/>
                    <a:ln w="12700">
                      <a:solidFill>
                        <a:schemeClr val="bg2">
                          <a:lumMod val="10000"/>
                        </a:schemeClr>
                      </a:solidFill>
                    </a:ln>
                  </pic:spPr>
                </pic:pic>
              </a:graphicData>
            </a:graphic>
          </wp:inline>
        </w:drawing>
      </w:r>
    </w:p>
    <w:p w14:paraId="79EF3DD4" w14:textId="79ACCDBB" w:rsidR="00A972CB" w:rsidRDefault="005769F2" w:rsidP="00A4773A">
      <w:r>
        <w:rPr>
          <w:noProof/>
        </w:rPr>
        <w:lastRenderedPageBreak/>
        <mc:AlternateContent>
          <mc:Choice Requires="wps">
            <w:drawing>
              <wp:anchor distT="0" distB="0" distL="114300" distR="114300" simplePos="0" relativeHeight="251659264" behindDoc="0" locked="0" layoutInCell="1" allowOverlap="1" wp14:anchorId="577554C8" wp14:editId="4720CC03">
                <wp:simplePos x="0" y="0"/>
                <wp:positionH relativeFrom="page">
                  <wp:posOffset>4527121</wp:posOffset>
                </wp:positionH>
                <wp:positionV relativeFrom="paragraph">
                  <wp:posOffset>756308</wp:posOffset>
                </wp:positionV>
                <wp:extent cx="2708910" cy="527050"/>
                <wp:effectExtent l="2057400" t="0" r="15240" b="25400"/>
                <wp:wrapNone/>
                <wp:docPr id="24" name="Callout: Line 24"/>
                <wp:cNvGraphicFramePr/>
                <a:graphic xmlns:a="http://schemas.openxmlformats.org/drawingml/2006/main">
                  <a:graphicData uri="http://schemas.microsoft.com/office/word/2010/wordprocessingShape">
                    <wps:wsp>
                      <wps:cNvSpPr/>
                      <wps:spPr>
                        <a:xfrm>
                          <a:off x="0" y="0"/>
                          <a:ext cx="2708910" cy="527050"/>
                        </a:xfrm>
                        <a:prstGeom prst="borderCallout1">
                          <a:avLst>
                            <a:gd name="adj1" fmla="val 61601"/>
                            <a:gd name="adj2" fmla="val 8030"/>
                            <a:gd name="adj3" fmla="val 20797"/>
                            <a:gd name="adj4" fmla="val -75895"/>
                          </a:avLst>
                        </a:prstGeom>
                        <a:solidFill>
                          <a:schemeClr val="bg1">
                            <a:lumMod val="8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AAF70" w14:textId="3361B2D4" w:rsidR="000C2DA8" w:rsidRPr="005769F2" w:rsidRDefault="00317F88" w:rsidP="000C2DA8">
                            <w:pPr>
                              <w:jc w:val="center"/>
                              <w:rPr>
                                <w:rFonts w:ascii="Arial" w:hAnsi="Arial" w:cs="Arial"/>
                                <w:sz w:val="16"/>
                                <w:szCs w:val="16"/>
                              </w:rPr>
                            </w:pPr>
                            <w:r w:rsidRPr="005769F2">
                              <w:rPr>
                                <w:rFonts w:ascii="Arial" w:eastAsia="Times New Roman" w:hAnsi="Arial" w:cs="Arial"/>
                                <w:b/>
                                <w:bCs/>
                                <w:color w:val="110188"/>
                                <w:sz w:val="16"/>
                                <w:szCs w:val="16"/>
                                <w:lang w:val="en-GB" w:eastAsia="en-GB"/>
                              </w:rPr>
                              <w:t>first</w:t>
                            </w:r>
                            <w:r w:rsidRPr="005769F2">
                              <w:rPr>
                                <w:rFonts w:ascii="Arial" w:eastAsia="Times New Roman" w:hAnsi="Arial" w:cs="Arial"/>
                                <w:bCs/>
                                <w:color w:val="110188"/>
                                <w:sz w:val="16"/>
                                <w:szCs w:val="16"/>
                                <w:lang w:val="en-GB" w:eastAsia="en-GB"/>
                              </w:rPr>
                              <w:t>(body(</w:t>
                            </w:r>
                            <w:r w:rsidRPr="005769F2">
                              <w:rPr>
                                <w:rFonts w:ascii="Arial" w:eastAsia="Times New Roman" w:hAnsi="Arial" w:cs="Arial"/>
                                <w:bCs/>
                                <w:color w:val="110188"/>
                                <w:sz w:val="16"/>
                                <w:szCs w:val="16"/>
                                <w:lang w:val="en-GB" w:eastAsia="en-GB"/>
                                <w14:textOutline w14:w="9525" w14:cap="rnd" w14:cmpd="sng" w14:algn="ctr">
                                  <w14:noFill/>
                                  <w14:prstDash w14:val="solid"/>
                                  <w14:bevel/>
                                </w14:textOutline>
                              </w:rPr>
                              <w:t>'CustomDocumentSetInLibraryMetadata'</w:t>
                            </w:r>
                            <w:r w:rsidRPr="005769F2">
                              <w:rPr>
                                <w:rFonts w:ascii="Arial" w:eastAsia="Times New Roman" w:hAnsi="Arial" w:cs="Arial"/>
                                <w:bCs/>
                                <w:color w:val="110188"/>
                                <w:sz w:val="16"/>
                                <w:szCs w:val="16"/>
                                <w:lang w:val="en-GB" w:eastAsia="en-GB"/>
                              </w:rPr>
                              <w:t>)?['d']?['results'])[</w:t>
                            </w:r>
                            <w:r w:rsidRPr="005769F2">
                              <w:rPr>
                                <w:rFonts w:ascii="Arial" w:eastAsia="Times New Roman" w:hAnsi="Arial" w:cs="Arial"/>
                                <w:b/>
                                <w:bCs/>
                                <w:color w:val="110188"/>
                                <w:sz w:val="16"/>
                                <w:szCs w:val="16"/>
                                <w:lang w:val="en-GB" w:eastAsia="en-GB"/>
                              </w:rPr>
                              <w:t>'StringId'</w:t>
                            </w:r>
                            <w:r w:rsidRPr="005769F2">
                              <w:rPr>
                                <w:rFonts w:ascii="Arial" w:eastAsia="Times New Roman" w:hAnsi="Arial" w:cs="Arial"/>
                                <w:bCs/>
                                <w:color w:val="110188"/>
                                <w:sz w:val="16"/>
                                <w:szCs w:val="16"/>
                                <w:lang w:val="en-GB"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7554C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4" o:spid="_x0000_s1026" type="#_x0000_t47" style="position:absolute;margin-left:356.45pt;margin-top:59.55pt;width:213.3pt;height:4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" adj="-16393,4492,1734,13306" fillcolor="#d8d8d8 [2732]" strokecolor="#171717 [334]" strokeweight="1pt">
                <v:textbox>
                  <w:txbxContent>
                    <w:p w14:paraId="196AAF70" w14:textId="3361B2D4" w:rsidR="000C2DA8" w:rsidRPr="005769F2" w:rsidRDefault="00317F88" w:rsidP="000C2DA8">
                      <w:pPr>
                        <w:jc w:val="center"/>
                        <w:rPr>
                          <w:rFonts w:ascii="Arial" w:hAnsi="Arial" w:cs="Arial"/>
                          <w:sz w:val="16"/>
                          <w:szCs w:val="16"/>
                        </w:rPr>
                      </w:pPr>
                      <w:r w:rsidRPr="005769F2">
                        <w:rPr>
                          <w:rFonts w:ascii="Arial" w:eastAsia="Times New Roman" w:hAnsi="Arial" w:cs="Arial"/>
                          <w:b/>
                          <w:bCs/>
                          <w:color w:val="110188"/>
                          <w:sz w:val="16"/>
                          <w:szCs w:val="16"/>
                          <w:lang w:val="en-GB" w:eastAsia="en-GB"/>
                        </w:rPr>
                        <w:t>first</w:t>
                      </w:r>
                      <w:r w:rsidRPr="005769F2">
                        <w:rPr>
                          <w:rFonts w:ascii="Arial" w:eastAsia="Times New Roman" w:hAnsi="Arial" w:cs="Arial"/>
                          <w:bCs/>
                          <w:color w:val="110188"/>
                          <w:sz w:val="16"/>
                          <w:szCs w:val="16"/>
                          <w:lang w:val="en-GB" w:eastAsia="en-GB"/>
                        </w:rPr>
                        <w:t>(body(</w:t>
                      </w:r>
                      <w:r w:rsidRPr="005769F2">
                        <w:rPr>
                          <w:rFonts w:ascii="Arial" w:eastAsia="Times New Roman" w:hAnsi="Arial" w:cs="Arial"/>
                          <w:bCs/>
                          <w:color w:val="110188"/>
                          <w:sz w:val="16"/>
                          <w:szCs w:val="16"/>
                          <w:lang w:val="en-GB" w:eastAsia="en-GB"/>
                          <w14:textOutline w14:w="9525" w14:cap="rnd" w14:cmpd="sng" w14:algn="ctr">
                            <w14:noFill/>
                            <w14:prstDash w14:val="solid"/>
                            <w14:bevel/>
                          </w14:textOutline>
                        </w:rPr>
                        <w:t>'CustomDocumentSetInLibraryMetadata'</w:t>
                      </w:r>
                      <w:r w:rsidRPr="005769F2">
                        <w:rPr>
                          <w:rFonts w:ascii="Arial" w:eastAsia="Times New Roman" w:hAnsi="Arial" w:cs="Arial"/>
                          <w:bCs/>
                          <w:color w:val="110188"/>
                          <w:sz w:val="16"/>
                          <w:szCs w:val="16"/>
                          <w:lang w:val="en-GB" w:eastAsia="en-GB"/>
                        </w:rPr>
                        <w:t>)?['d']?['results'])[</w:t>
                      </w:r>
                      <w:r w:rsidRPr="005769F2">
                        <w:rPr>
                          <w:rFonts w:ascii="Arial" w:eastAsia="Times New Roman" w:hAnsi="Arial" w:cs="Arial"/>
                          <w:b/>
                          <w:bCs/>
                          <w:color w:val="110188"/>
                          <w:sz w:val="16"/>
                          <w:szCs w:val="16"/>
                          <w:lang w:val="en-GB" w:eastAsia="en-GB"/>
                        </w:rPr>
                        <w:t>'StringId'</w:t>
                      </w:r>
                      <w:r w:rsidRPr="005769F2">
                        <w:rPr>
                          <w:rFonts w:ascii="Arial" w:eastAsia="Times New Roman" w:hAnsi="Arial" w:cs="Arial"/>
                          <w:bCs/>
                          <w:color w:val="110188"/>
                          <w:sz w:val="16"/>
                          <w:szCs w:val="16"/>
                          <w:lang w:val="en-GB" w:eastAsia="en-GB"/>
                        </w:rPr>
                        <w:t>]</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66C47D67" wp14:editId="00E6C707">
                <wp:simplePos x="0" y="0"/>
                <wp:positionH relativeFrom="column">
                  <wp:posOffset>526305</wp:posOffset>
                </wp:positionH>
                <wp:positionV relativeFrom="paragraph">
                  <wp:posOffset>329962</wp:posOffset>
                </wp:positionV>
                <wp:extent cx="2642223" cy="3057350"/>
                <wp:effectExtent l="38100" t="38100" r="82550" b="48260"/>
                <wp:wrapNone/>
                <wp:docPr id="25" name="Straight Arrow Connector 25"/>
                <wp:cNvGraphicFramePr/>
                <a:graphic xmlns:a="http://schemas.openxmlformats.org/drawingml/2006/main">
                  <a:graphicData uri="http://schemas.microsoft.com/office/word/2010/wordprocessingShape">
                    <wps:wsp>
                      <wps:cNvCnPr/>
                      <wps:spPr>
                        <a:xfrm>
                          <a:off x="0" y="0"/>
                          <a:ext cx="2642223" cy="30573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6F475F" id="_x0000_t32" coordsize="21600,21600" o:spt="32" o:oned="t" path="m,l21600,21600e" filled="f">
                <v:path arrowok="t" fillok="f" o:connecttype="none"/>
                <o:lock v:ext="edit" shapetype="t"/>
              </v:shapetype>
              <v:shape id="Straight Arrow Connector 25" o:spid="_x0000_s1026" type="#_x0000_t32" style="position:absolute;margin-left:41.45pt;margin-top:26pt;width:208.05pt;height:24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" strokecolor="#2c2c2c [3213]">
                <v:stroke startarrow="block" endarrow="block"/>
              </v:shape>
            </w:pict>
          </mc:Fallback>
        </mc:AlternateContent>
      </w:r>
      <w:r w:rsidR="00A972CB">
        <w:rPr>
          <w:noProof/>
        </w:rPr>
        <w:drawing>
          <wp:inline distT="0" distB="0" distL="0" distR="0" wp14:anchorId="18C6B3FC" wp14:editId="5B5108DA">
            <wp:extent cx="5076825" cy="93345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6825" cy="9334500"/>
                    </a:xfrm>
                    <a:prstGeom prst="rect">
                      <a:avLst/>
                    </a:prstGeom>
                    <a:noFill/>
                    <a:ln w="12700">
                      <a:solidFill>
                        <a:schemeClr val="bg2">
                          <a:lumMod val="10000"/>
                        </a:schemeClr>
                      </a:solidFill>
                    </a:ln>
                  </pic:spPr>
                </pic:pic>
              </a:graphicData>
            </a:graphic>
          </wp:inline>
        </w:drawing>
      </w:r>
    </w:p>
    <w:p w14:paraId="1856A65E" w14:textId="49A180CA" w:rsidR="00240904" w:rsidRDefault="0015199C" w:rsidP="00A4773A">
      <w:pPr>
        <w:rPr>
          <w:rFonts w:asciiTheme="majorHAnsi" w:eastAsiaTheme="majorEastAsia" w:hAnsiTheme="majorHAnsi" w:cstheme="majorBidi"/>
          <w:caps/>
          <w:color w:val="FFFFFF" w:themeColor="background1"/>
          <w:spacing w:val="15"/>
        </w:rPr>
      </w:pPr>
      <w:r>
        <w:rPr>
          <w:rFonts w:asciiTheme="majorHAnsi" w:eastAsiaTheme="majorEastAsia" w:hAnsiTheme="majorHAnsi" w:cstheme="majorBidi"/>
          <w:caps/>
          <w:noProof/>
          <w:color w:val="FFFFFF" w:themeColor="background1"/>
          <w:spacing w:val="15"/>
        </w:rPr>
        <w:lastRenderedPageBreak/>
        <w:drawing>
          <wp:inline distT="0" distB="0" distL="0" distR="0" wp14:anchorId="7EFB445E" wp14:editId="4D6B1736">
            <wp:extent cx="4981575" cy="9189085"/>
            <wp:effectExtent l="19050" t="19050" r="28575"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9189085"/>
                    </a:xfrm>
                    <a:prstGeom prst="rect">
                      <a:avLst/>
                    </a:prstGeom>
                    <a:noFill/>
                    <a:ln w="12700">
                      <a:solidFill>
                        <a:schemeClr val="bg2">
                          <a:lumMod val="10000"/>
                        </a:schemeClr>
                      </a:solidFill>
                    </a:ln>
                  </pic:spPr>
                </pic:pic>
              </a:graphicData>
            </a:graphic>
          </wp:inline>
        </w:drawing>
      </w:r>
    </w:p>
    <w:p w14:paraId="53D6AD15" w14:textId="2AB050EC" w:rsidR="00C45993" w:rsidRDefault="00647E36" w:rsidP="00A4773A">
      <w:pPr>
        <w:rPr>
          <w:rFonts w:asciiTheme="majorHAnsi" w:eastAsiaTheme="majorEastAsia" w:hAnsiTheme="majorHAnsi" w:cstheme="majorBidi"/>
          <w:caps/>
          <w:color w:val="FFFFFF" w:themeColor="background1"/>
          <w:spacing w:val="15"/>
        </w:rPr>
      </w:pPr>
      <w:r>
        <w:rPr>
          <w:noProof/>
        </w:rPr>
        <w:lastRenderedPageBreak/>
        <w:drawing>
          <wp:inline distT="0" distB="0" distL="0" distR="0" wp14:anchorId="491D35E4" wp14:editId="6D6FAB29">
            <wp:extent cx="6468661" cy="3638550"/>
            <wp:effectExtent l="19050" t="19050" r="2794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09850" cy="3661718"/>
                    </a:xfrm>
                    <a:prstGeom prst="rect">
                      <a:avLst/>
                    </a:prstGeom>
                    <a:ln>
                      <a:solidFill>
                        <a:schemeClr val="tx1"/>
                      </a:solidFill>
                    </a:ln>
                  </pic:spPr>
                </pic:pic>
              </a:graphicData>
            </a:graphic>
          </wp:inline>
        </w:drawing>
      </w:r>
    </w:p>
    <w:p w14:paraId="08BFF5C3" w14:textId="7DC5B89C" w:rsidR="00C45993" w:rsidRDefault="00A3174D">
      <w:pPr>
        <w:rPr>
          <w:rFonts w:asciiTheme="majorHAnsi" w:eastAsiaTheme="majorEastAsia" w:hAnsiTheme="majorHAnsi" w:cstheme="majorBidi"/>
          <w:caps/>
          <w:color w:val="FFFFFF" w:themeColor="background1"/>
          <w:spacing w:val="15"/>
        </w:rPr>
      </w:pPr>
      <w:r>
        <w:rPr>
          <w:noProof/>
        </w:rPr>
        <w:drawing>
          <wp:inline distT="0" distB="0" distL="0" distR="0" wp14:anchorId="1C369A96" wp14:editId="50998B3E">
            <wp:extent cx="2051728" cy="2809875"/>
            <wp:effectExtent l="19050" t="19050" r="247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6318" cy="2884637"/>
                    </a:xfrm>
                    <a:prstGeom prst="rect">
                      <a:avLst/>
                    </a:prstGeom>
                    <a:ln>
                      <a:solidFill>
                        <a:schemeClr val="tx1"/>
                      </a:solidFill>
                    </a:ln>
                  </pic:spPr>
                </pic:pic>
              </a:graphicData>
            </a:graphic>
          </wp:inline>
        </w:drawing>
      </w:r>
      <w:r>
        <w:rPr>
          <w:rFonts w:asciiTheme="majorHAnsi" w:eastAsiaTheme="majorEastAsia" w:hAnsiTheme="majorHAnsi" w:cstheme="majorBidi"/>
          <w:caps/>
          <w:color w:val="FFFFFF" w:themeColor="background1"/>
          <w:spacing w:val="15"/>
        </w:rPr>
        <w:t xml:space="preserve"> </w:t>
      </w:r>
      <w:r>
        <w:rPr>
          <w:noProof/>
        </w:rPr>
        <w:drawing>
          <wp:inline distT="0" distB="0" distL="0" distR="0" wp14:anchorId="2548355B" wp14:editId="17B3158B">
            <wp:extent cx="4610100" cy="2849245"/>
            <wp:effectExtent l="19050" t="19050" r="1905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7859" cy="2903484"/>
                    </a:xfrm>
                    <a:prstGeom prst="rect">
                      <a:avLst/>
                    </a:prstGeom>
                    <a:ln>
                      <a:solidFill>
                        <a:schemeClr val="tx1"/>
                      </a:solidFill>
                    </a:ln>
                  </pic:spPr>
                </pic:pic>
              </a:graphicData>
            </a:graphic>
          </wp:inline>
        </w:drawing>
      </w:r>
      <w:r w:rsidR="00C45993">
        <w:rPr>
          <w:rFonts w:asciiTheme="majorHAnsi" w:eastAsiaTheme="majorEastAsia" w:hAnsiTheme="majorHAnsi" w:cstheme="majorBidi"/>
          <w:caps/>
          <w:color w:val="FFFFFF" w:themeColor="background1"/>
          <w:spacing w:val="15"/>
        </w:rPr>
        <w:br w:type="page"/>
      </w:r>
    </w:p>
    <w:p w14:paraId="02EC8F0D" w14:textId="48023922" w:rsidR="00D1236D" w:rsidRDefault="00941328" w:rsidP="00D1236D">
      <w:pPr>
        <w:pStyle w:val="Heading1"/>
      </w:pPr>
      <w:r>
        <w:lastRenderedPageBreak/>
        <w:t xml:space="preserve">SUPPORT – ENVIRONMENT </w:t>
      </w:r>
      <w:r w:rsidR="004163E3">
        <w:t>–</w:t>
      </w:r>
      <w:r>
        <w:t xml:space="preserve"> TOOLS</w:t>
      </w:r>
      <w:r w:rsidR="004163E3">
        <w:t xml:space="preserve"> </w:t>
      </w:r>
      <w:r w:rsidR="00B009B9">
        <w:t>–</w:t>
      </w:r>
      <w:r w:rsidR="004163E3">
        <w:t xml:space="preserve"> CONFIGURATION</w:t>
      </w:r>
    </w:p>
    <w:p w14:paraId="6549EEF0" w14:textId="3CA16609" w:rsidR="00B009B9" w:rsidRDefault="00B009B9" w:rsidP="00B009B9">
      <w:pPr>
        <w:pStyle w:val="Heading2"/>
      </w:pPr>
      <w:r>
        <w:t>TOOLS: SOAPUI | POSTMAN (Chrome)</w:t>
      </w:r>
      <w:r w:rsidR="00DA2A11">
        <w:t xml:space="preserve"> | FIDDLER</w:t>
      </w:r>
    </w:p>
    <w:p w14:paraId="1280D117" w14:textId="5E9993DA" w:rsidR="00B009B9" w:rsidRDefault="00EB6B47" w:rsidP="00B009B9">
      <w:pPr>
        <w:pStyle w:val="ListParagraph"/>
        <w:numPr>
          <w:ilvl w:val="0"/>
          <w:numId w:val="24"/>
        </w:numPr>
      </w:pPr>
      <w:r>
        <w:t xml:space="preserve">SOAPUI: </w:t>
      </w:r>
      <w:r w:rsidR="00B009B9">
        <w:t xml:space="preserve">Download and Install </w:t>
      </w:r>
      <w:proofErr w:type="gramStart"/>
      <w:r w:rsidR="00B009B9">
        <w:t>OSS(</w:t>
      </w:r>
      <w:proofErr w:type="gramEnd"/>
      <w:r w:rsidR="00B009B9">
        <w:t xml:space="preserve">free) version from - </w:t>
      </w:r>
      <w:hyperlink r:id="rId38" w:history="1">
        <w:r w:rsidR="00B009B9" w:rsidRPr="00C02B78">
          <w:rPr>
            <w:rStyle w:val="Hyperlink"/>
          </w:rPr>
          <w:t>https://www.soapui.org/downloads/soapui.html</w:t>
        </w:r>
      </w:hyperlink>
    </w:p>
    <w:p w14:paraId="5511FA71" w14:textId="768843E7" w:rsidR="00022628" w:rsidRPr="00526D32" w:rsidRDefault="00447D06" w:rsidP="00022628">
      <w:pPr>
        <w:pStyle w:val="ListParagraph"/>
        <w:numPr>
          <w:ilvl w:val="0"/>
          <w:numId w:val="24"/>
        </w:numPr>
        <w:rPr>
          <w:rStyle w:val="Hyperlink"/>
          <w:color w:val="auto"/>
          <w:u w:val="none"/>
        </w:rPr>
      </w:pPr>
      <w:r w:rsidRPr="00352FC7">
        <w:rPr>
          <w:b/>
        </w:rPr>
        <w:t>POSTMAN</w:t>
      </w:r>
      <w:r>
        <w:t xml:space="preserve">: </w:t>
      </w:r>
      <w:r w:rsidR="00D76A0A">
        <w:t xml:space="preserve">Download and install </w:t>
      </w:r>
      <w:r w:rsidR="00EF5653">
        <w:t xml:space="preserve">for Chrome from - </w:t>
      </w:r>
      <w:hyperlink r:id="rId39" w:history="1">
        <w:r w:rsidR="00EF5653" w:rsidRPr="00C02B78">
          <w:rPr>
            <w:rStyle w:val="Hyperlink"/>
          </w:rPr>
          <w:t>https://www.getpostman.com/download?platform=win64</w:t>
        </w:r>
      </w:hyperlink>
    </w:p>
    <w:p w14:paraId="40B14542" w14:textId="55A3AA52" w:rsidR="0018024C" w:rsidRDefault="0018024C" w:rsidP="0018024C">
      <w:pPr>
        <w:pStyle w:val="ListParagraph"/>
        <w:numPr>
          <w:ilvl w:val="0"/>
          <w:numId w:val="24"/>
        </w:numPr>
        <w:rPr>
          <w:rStyle w:val="Hyperlink"/>
          <w:color w:val="auto"/>
          <w:u w:val="none"/>
        </w:rPr>
      </w:pPr>
      <w:r>
        <w:t>CAML-</w:t>
      </w:r>
      <w:r>
        <w:rPr>
          <w:rStyle w:val="Hyperlink"/>
          <w:color w:val="auto"/>
          <w:u w:val="none"/>
        </w:rPr>
        <w:t>QUERY:</w:t>
      </w:r>
    </w:p>
    <w:p w14:paraId="64A1D93F" w14:textId="74D59490" w:rsidR="00526D32" w:rsidRDefault="0018024C" w:rsidP="0018024C">
      <w:pPr>
        <w:pStyle w:val="ListParagraph"/>
        <w:numPr>
          <w:ilvl w:val="1"/>
          <w:numId w:val="24"/>
        </w:numPr>
        <w:rPr>
          <w:rStyle w:val="Hyperlink"/>
          <w:color w:val="auto"/>
          <w:u w:val="none"/>
        </w:rPr>
      </w:pPr>
      <w:r>
        <w:rPr>
          <w:rStyle w:val="Hyperlink"/>
          <w:color w:val="auto"/>
          <w:u w:val="none"/>
        </w:rPr>
        <w:t xml:space="preserve"> </w:t>
      </w:r>
      <w:hyperlink r:id="rId40" w:history="1">
        <w:r w:rsidRPr="00C73DE7">
          <w:rPr>
            <w:rStyle w:val="Hyperlink"/>
          </w:rPr>
          <w:t>https://saketa.com/sharepoint-caml-query-builder/</w:t>
        </w:r>
      </w:hyperlink>
    </w:p>
    <w:p w14:paraId="11DCF29E" w14:textId="3A558194" w:rsidR="0018024C" w:rsidRDefault="00333565" w:rsidP="0018024C">
      <w:pPr>
        <w:pStyle w:val="ListParagraph"/>
        <w:numPr>
          <w:ilvl w:val="1"/>
          <w:numId w:val="24"/>
        </w:numPr>
        <w:rPr>
          <w:rStyle w:val="Hyperlink"/>
          <w:color w:val="auto"/>
          <w:u w:val="none"/>
        </w:rPr>
      </w:pPr>
      <w:hyperlink r:id="rId41" w:history="1">
        <w:r w:rsidR="0018024C" w:rsidRPr="00C73DE7">
          <w:rPr>
            <w:rStyle w:val="Hyperlink"/>
          </w:rPr>
          <w:t>https://</w:t>
        </w:r>
        <w:r w:rsidR="0018024C" w:rsidRPr="00352FC7">
          <w:rPr>
            <w:rStyle w:val="Hyperlink"/>
            <w:b/>
          </w:rPr>
          <w:t>www.biwug.be</w:t>
        </w:r>
        <w:r w:rsidR="0018024C" w:rsidRPr="00C73DE7">
          <w:rPr>
            <w:rStyle w:val="Hyperlink"/>
          </w:rPr>
          <w:t>/resources</w:t>
        </w:r>
      </w:hyperlink>
    </w:p>
    <w:p w14:paraId="2B1B9AAE" w14:textId="338A5CAE" w:rsidR="00DA790C" w:rsidRDefault="00B86976" w:rsidP="00AD5ECD">
      <w:pPr>
        <w:pStyle w:val="Heading2"/>
      </w:pPr>
      <w:r>
        <w:t xml:space="preserve">CONFIGURATION: </w:t>
      </w:r>
      <w:r w:rsidR="00210F5D" w:rsidRPr="00255124">
        <w:rPr>
          <w:b/>
        </w:rPr>
        <w:t>AllowING</w:t>
      </w:r>
      <w:r w:rsidR="00AD5ECD">
        <w:t xml:space="preserve"> custom script on sitecollection pages</w:t>
      </w:r>
    </w:p>
    <w:p w14:paraId="738CD193" w14:textId="4E647191" w:rsidR="00B14CA3" w:rsidRDefault="00B14CA3" w:rsidP="00AD5ECD">
      <w:r>
        <w:rPr>
          <w:noProof/>
        </w:rPr>
        <w:drawing>
          <wp:inline distT="0" distB="0" distL="0" distR="0" wp14:anchorId="7E65B6B7" wp14:editId="19C14022">
            <wp:extent cx="7052310" cy="738505"/>
            <wp:effectExtent l="57150" t="19050" r="53340" b="99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52310" cy="738505"/>
                    </a:xfrm>
                    <a:prstGeom prst="rect">
                      <a:avLst/>
                    </a:prstGeom>
                    <a:effectLst>
                      <a:outerShdw blurRad="50800" dist="38100" dir="5400000" algn="t" rotWithShape="0">
                        <a:prstClr val="black">
                          <a:alpha val="40000"/>
                        </a:prstClr>
                      </a:outerShdw>
                    </a:effectLst>
                  </pic:spPr>
                </pic:pic>
              </a:graphicData>
            </a:graphic>
          </wp:inline>
        </w:drawing>
      </w:r>
    </w:p>
    <w:p w14:paraId="599A41F7" w14:textId="1205DEC3" w:rsidR="00D451E6" w:rsidRDefault="00BF2D7C" w:rsidP="00AD5ECD">
      <w:r>
        <w:rPr>
          <w:noProof/>
        </w:rPr>
        <w:drawing>
          <wp:inline distT="0" distB="0" distL="0" distR="0" wp14:anchorId="7CE3A2C0" wp14:editId="5DE6DA72">
            <wp:extent cx="4560781" cy="2727148"/>
            <wp:effectExtent l="57150" t="19050" r="49530" b="92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4568" cy="2771269"/>
                    </a:xfrm>
                    <a:prstGeom prst="rect">
                      <a:avLst/>
                    </a:prstGeom>
                    <a:effectLst>
                      <a:outerShdw blurRad="50800" dist="38100" dir="5400000" algn="t" rotWithShape="0">
                        <a:prstClr val="black">
                          <a:alpha val="40000"/>
                        </a:prstClr>
                      </a:outerShdw>
                    </a:effectLst>
                  </pic:spPr>
                </pic:pic>
              </a:graphicData>
            </a:graphic>
          </wp:inline>
        </w:drawing>
      </w:r>
    </w:p>
    <w:p w14:paraId="604B2E41" w14:textId="77777777" w:rsidR="00232511" w:rsidRDefault="00972A0D" w:rsidP="00972A0D">
      <w:pPr>
        <w:pStyle w:val="Heading2"/>
      </w:pPr>
      <w:r>
        <w:t xml:space="preserve">CONFIGURATION: </w:t>
      </w:r>
      <w:r w:rsidR="00232511">
        <w:t>Ensure Document Sets Site-Collection Feature enabled</w:t>
      </w:r>
    </w:p>
    <w:p w14:paraId="063FAB6C" w14:textId="69E41700" w:rsidR="00D451E6" w:rsidRDefault="00232511" w:rsidP="00226AAB">
      <w:r>
        <w:rPr>
          <w:noProof/>
        </w:rPr>
        <w:drawing>
          <wp:inline distT="0" distB="0" distL="0" distR="0" wp14:anchorId="10DCE85D" wp14:editId="2462F3AE">
            <wp:extent cx="2911495" cy="2852247"/>
            <wp:effectExtent l="19050" t="19050" r="2222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696" cy="2866159"/>
                    </a:xfrm>
                    <a:prstGeom prst="rect">
                      <a:avLst/>
                    </a:prstGeom>
                    <a:ln>
                      <a:solidFill>
                        <a:schemeClr val="tx1"/>
                      </a:solidFill>
                    </a:ln>
                  </pic:spPr>
                </pic:pic>
              </a:graphicData>
            </a:graphic>
          </wp:inline>
        </w:drawing>
      </w:r>
      <w:r w:rsidR="00D451E6">
        <w:br w:type="page"/>
      </w:r>
    </w:p>
    <w:p w14:paraId="05332E72" w14:textId="26430398" w:rsidR="00D451E6" w:rsidRDefault="00D451E6" w:rsidP="00D451E6">
      <w:pPr>
        <w:pStyle w:val="Heading1"/>
      </w:pPr>
      <w:r>
        <w:lastRenderedPageBreak/>
        <w:t>HOPE THIS HELPED!?</w:t>
      </w:r>
    </w:p>
    <w:p w14:paraId="188E98AE" w14:textId="3E94FB8A" w:rsidR="00895A04" w:rsidRDefault="00D451E6" w:rsidP="00AD5ECD">
      <w:r>
        <w:t xml:space="preserve">Kindly feedback your thoughts </w:t>
      </w:r>
      <w:r w:rsidR="00895A04">
        <w:t xml:space="preserve">and </w:t>
      </w:r>
      <w:r>
        <w:t>suggestions and ideas</w:t>
      </w:r>
      <w:r w:rsidR="00895A04">
        <w:t>,</w:t>
      </w:r>
      <w:r>
        <w:t xml:space="preserve"> </w:t>
      </w:r>
      <w:r w:rsidR="00895A04">
        <w:t>that</w:t>
      </w:r>
      <w:r>
        <w:t xml:space="preserve"> would be magical to get </w:t>
      </w:r>
      <w:r w:rsidR="00895A04">
        <w:t>them</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5D97261" w14:textId="064F86CA" w:rsidR="00AD5ECD" w:rsidRDefault="00D451E6" w:rsidP="00AD5ECD">
      <w:pPr>
        <w:rPr>
          <w:rStyle w:val="Hyperlink"/>
        </w:rPr>
      </w:pPr>
      <w:r>
        <w:t xml:space="preserve">Cheers, Aaseaf Mahkahti | </w:t>
      </w:r>
      <w:hyperlink r:id="rId45" w:history="1">
        <w:r w:rsidRPr="00530028">
          <w:rPr>
            <w:rStyle w:val="Hyperlink"/>
          </w:rPr>
          <w:t>sharepointjob@outlook.com</w:t>
        </w:r>
      </w:hyperlink>
    </w:p>
    <w:p w14:paraId="18B59403" w14:textId="051EC557" w:rsidR="00A32F48" w:rsidRDefault="00A32F48" w:rsidP="00A32F48">
      <w:r>
        <w:t xml:space="preserve">* Disclaimer: The purpose of this write-up/document is partially for reference/blogging – partially for self-promotion, hence not everything is </w:t>
      </w:r>
      <w:r w:rsidR="00FF5C70">
        <w:t>necessarily elaborated step-by-step and word-by-word.</w:t>
      </w:r>
    </w:p>
    <w:p w14:paraId="222388D7" w14:textId="2C929853" w:rsidR="004862B4" w:rsidRDefault="004862B4" w:rsidP="00AD5ECD">
      <w:r>
        <w:rPr>
          <w:noProof/>
        </w:rPr>
        <w:drawing>
          <wp:inline distT="0" distB="0" distL="0" distR="0" wp14:anchorId="614FEB25" wp14:editId="6D0861D2">
            <wp:extent cx="5017325" cy="31149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297" cy="3128575"/>
                    </a:xfrm>
                    <a:prstGeom prst="rect">
                      <a:avLst/>
                    </a:prstGeom>
                  </pic:spPr>
                </pic:pic>
              </a:graphicData>
            </a:graphic>
          </wp:inline>
        </w:drawing>
      </w:r>
    </w:p>
    <w:p w14:paraId="0EEA78EE" w14:textId="542DEE98" w:rsidR="00374673" w:rsidRDefault="00374673" w:rsidP="00AD5ECD"/>
    <w:p w14:paraId="7DDBF541" w14:textId="77777777" w:rsidR="00374673" w:rsidRDefault="00374673" w:rsidP="00374673">
      <w:pPr>
        <w:pStyle w:val="Heading1"/>
      </w:pPr>
      <w:r>
        <w:t>DISCLAIMER</w:t>
      </w:r>
    </w:p>
    <w:p w14:paraId="7A5CBDEA" w14:textId="77777777" w:rsidR="00374673" w:rsidRDefault="00374673" w:rsidP="00374673">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52EEAB39" w14:textId="77777777" w:rsidR="00374673" w:rsidRDefault="00374673" w:rsidP="00374673">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292B953B" w14:textId="77777777" w:rsidR="00374673" w:rsidRDefault="00374673" w:rsidP="00374673">
      <w:pPr>
        <w:rPr>
          <w:b/>
          <w:bCs/>
          <w:i/>
          <w:iCs/>
          <w:color w:val="000000"/>
          <w:sz w:val="20"/>
          <w:szCs w:val="20"/>
        </w:rPr>
      </w:pPr>
      <w:r>
        <w:rPr>
          <w:color w:val="000000"/>
        </w:rPr>
        <w:t xml:space="preserve">This document does not provide you with any legal rights to any intellectual property in any Appflow IT Solutions Ltd. products. You may copy and use this document for your internal, reference purposes. </w:t>
      </w:r>
    </w:p>
    <w:p w14:paraId="0127168A" w14:textId="41291ED6" w:rsidR="00374673" w:rsidRPr="00333565" w:rsidRDefault="00374673" w:rsidP="00AD5ECD">
      <w:pPr>
        <w:rPr>
          <w:color w:val="000000"/>
        </w:rPr>
      </w:pPr>
      <w:r>
        <w:rPr>
          <w:color w:val="000000"/>
        </w:rPr>
        <w:t>© 2018 Appflow IT Solutions Ltd. All rights reserved.</w:t>
      </w:r>
      <w:bookmarkStart w:id="0" w:name="_GoBack"/>
      <w:bookmarkEnd w:id="0"/>
    </w:p>
    <w:sectPr w:rsidR="00374673" w:rsidRPr="00333565" w:rsidSect="00A535CE">
      <w:pgSz w:w="12240" w:h="15840"/>
      <w:pgMar w:top="567" w:right="567" w:bottom="567" w:left="56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9CBCB" w14:textId="77777777" w:rsidR="00820AB8" w:rsidRDefault="00820AB8">
      <w:pPr>
        <w:spacing w:after="0" w:line="240" w:lineRule="auto"/>
      </w:pPr>
      <w:r>
        <w:separator/>
      </w:r>
    </w:p>
  </w:endnote>
  <w:endnote w:type="continuationSeparator" w:id="0">
    <w:p w14:paraId="0E33C786" w14:textId="77777777" w:rsidR="00820AB8" w:rsidRDefault="00820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512E4" w14:textId="77777777" w:rsidR="00820AB8" w:rsidRDefault="00820AB8">
      <w:pPr>
        <w:spacing w:after="0" w:line="240" w:lineRule="auto"/>
      </w:pPr>
      <w:r>
        <w:separator/>
      </w:r>
    </w:p>
  </w:footnote>
  <w:footnote w:type="continuationSeparator" w:id="0">
    <w:p w14:paraId="52440FF5" w14:textId="77777777" w:rsidR="00820AB8" w:rsidRDefault="00820A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332944"/>
    <w:multiLevelType w:val="hybridMultilevel"/>
    <w:tmpl w:val="92E83B3E"/>
    <w:lvl w:ilvl="0" w:tplc="48C8A62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EE5323"/>
    <w:multiLevelType w:val="hybridMultilevel"/>
    <w:tmpl w:val="452861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D4318B"/>
    <w:multiLevelType w:val="hybridMultilevel"/>
    <w:tmpl w:val="C76031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B273D8"/>
    <w:multiLevelType w:val="hybridMultilevel"/>
    <w:tmpl w:val="3E1AE82E"/>
    <w:lvl w:ilvl="0" w:tplc="6E5413EA">
      <w:start w:val="1"/>
      <w:numFmt w:val="bullet"/>
      <w:lvlText w:val="-"/>
      <w:lvlJc w:val="left"/>
      <w:pPr>
        <w:ind w:left="720" w:hanging="360"/>
      </w:pPr>
      <w:rPr>
        <w:rFonts w:ascii="Corbel" w:eastAsiaTheme="minorEastAsia" w:hAnsi="Corbe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17433B"/>
    <w:multiLevelType w:val="hybridMultilevel"/>
    <w:tmpl w:val="1D7096DA"/>
    <w:lvl w:ilvl="0" w:tplc="C370458A">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2159EA"/>
    <w:multiLevelType w:val="hybridMultilevel"/>
    <w:tmpl w:val="EEC6BCB0"/>
    <w:lvl w:ilvl="0" w:tplc="32FC513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459DD"/>
    <w:multiLevelType w:val="hybridMultilevel"/>
    <w:tmpl w:val="D2105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F038FE"/>
    <w:multiLevelType w:val="hybridMultilevel"/>
    <w:tmpl w:val="8D0455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674BC2"/>
    <w:multiLevelType w:val="hybridMultilevel"/>
    <w:tmpl w:val="03C61AEA"/>
    <w:lvl w:ilvl="0" w:tplc="60D0A7C0">
      <w:start w:val="1"/>
      <w:numFmt w:val="bullet"/>
      <w:lvlText w:val=""/>
      <w:lvlJc w:val="left"/>
      <w:pPr>
        <w:ind w:left="720" w:hanging="360"/>
      </w:pPr>
      <w:rPr>
        <w:rFonts w:ascii="Symbol" w:eastAsiaTheme="minorEastAsia" w:hAnsi="Symbol"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F0190A"/>
    <w:multiLevelType w:val="hybridMultilevel"/>
    <w:tmpl w:val="7F2E9CD8"/>
    <w:lvl w:ilvl="0" w:tplc="227096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BA4AD5"/>
    <w:multiLevelType w:val="hybridMultilevel"/>
    <w:tmpl w:val="AD8A0C26"/>
    <w:lvl w:ilvl="0" w:tplc="A4DAA9D4">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1"/>
  </w:num>
  <w:num w:numId="3">
    <w:abstractNumId w:val="18"/>
  </w:num>
  <w:num w:numId="4">
    <w:abstractNumId w:val="12"/>
  </w:num>
  <w:num w:numId="5">
    <w:abstractNumId w:val="24"/>
  </w:num>
  <w:num w:numId="6">
    <w:abstractNumId w:val="27"/>
  </w:num>
  <w:num w:numId="7">
    <w:abstractNumId w:val="23"/>
  </w:num>
  <w:num w:numId="8">
    <w:abstractNumId w:val="2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4"/>
  </w:num>
  <w:num w:numId="21">
    <w:abstractNumId w:val="16"/>
  </w:num>
  <w:num w:numId="22">
    <w:abstractNumId w:val="15"/>
  </w:num>
  <w:num w:numId="23">
    <w:abstractNumId w:val="26"/>
  </w:num>
  <w:num w:numId="24">
    <w:abstractNumId w:val="21"/>
  </w:num>
  <w:num w:numId="25">
    <w:abstractNumId w:val="17"/>
  </w:num>
  <w:num w:numId="26">
    <w:abstractNumId w:val="25"/>
  </w:num>
  <w:num w:numId="27">
    <w:abstractNumId w:val="10"/>
  </w:num>
  <w:num w:numId="28">
    <w:abstractNumId w:val="1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8"/>
    <w:rsid w:val="00002D1C"/>
    <w:rsid w:val="00004BC0"/>
    <w:rsid w:val="00011257"/>
    <w:rsid w:val="00012DBA"/>
    <w:rsid w:val="00022628"/>
    <w:rsid w:val="00027A6C"/>
    <w:rsid w:val="00031A47"/>
    <w:rsid w:val="00033E14"/>
    <w:rsid w:val="000464DF"/>
    <w:rsid w:val="00075FF4"/>
    <w:rsid w:val="000815ED"/>
    <w:rsid w:val="000840F8"/>
    <w:rsid w:val="00087E61"/>
    <w:rsid w:val="00093D0B"/>
    <w:rsid w:val="00095667"/>
    <w:rsid w:val="000B7566"/>
    <w:rsid w:val="000C06F3"/>
    <w:rsid w:val="000C2DA8"/>
    <w:rsid w:val="000D34E5"/>
    <w:rsid w:val="000E059F"/>
    <w:rsid w:val="000E6E29"/>
    <w:rsid w:val="000F33E2"/>
    <w:rsid w:val="001062E3"/>
    <w:rsid w:val="00106C6C"/>
    <w:rsid w:val="00107E7E"/>
    <w:rsid w:val="0012189F"/>
    <w:rsid w:val="001263D5"/>
    <w:rsid w:val="00143DA6"/>
    <w:rsid w:val="001446DE"/>
    <w:rsid w:val="0015199C"/>
    <w:rsid w:val="001539AE"/>
    <w:rsid w:val="00167339"/>
    <w:rsid w:val="0018024C"/>
    <w:rsid w:val="00185181"/>
    <w:rsid w:val="00186D88"/>
    <w:rsid w:val="001937A4"/>
    <w:rsid w:val="00194DF6"/>
    <w:rsid w:val="00194F26"/>
    <w:rsid w:val="001A161F"/>
    <w:rsid w:val="001B0BD5"/>
    <w:rsid w:val="001B224D"/>
    <w:rsid w:val="001C42DB"/>
    <w:rsid w:val="001C4CA7"/>
    <w:rsid w:val="001E3511"/>
    <w:rsid w:val="001E5A4F"/>
    <w:rsid w:val="00204502"/>
    <w:rsid w:val="00210F5D"/>
    <w:rsid w:val="00226AAB"/>
    <w:rsid w:val="00232511"/>
    <w:rsid w:val="00232774"/>
    <w:rsid w:val="00240904"/>
    <w:rsid w:val="0025489D"/>
    <w:rsid w:val="00254EF5"/>
    <w:rsid w:val="00255124"/>
    <w:rsid w:val="00262380"/>
    <w:rsid w:val="00263731"/>
    <w:rsid w:val="0027634B"/>
    <w:rsid w:val="00293CB5"/>
    <w:rsid w:val="002A38E5"/>
    <w:rsid w:val="002A6DBE"/>
    <w:rsid w:val="002D4AFB"/>
    <w:rsid w:val="002E3A72"/>
    <w:rsid w:val="002E69DF"/>
    <w:rsid w:val="00304F5F"/>
    <w:rsid w:val="00313F91"/>
    <w:rsid w:val="00317F88"/>
    <w:rsid w:val="00324B2B"/>
    <w:rsid w:val="00326F92"/>
    <w:rsid w:val="0033182C"/>
    <w:rsid w:val="00333125"/>
    <w:rsid w:val="00333565"/>
    <w:rsid w:val="00334AA1"/>
    <w:rsid w:val="00337DA6"/>
    <w:rsid w:val="0034064D"/>
    <w:rsid w:val="00340936"/>
    <w:rsid w:val="00342BDB"/>
    <w:rsid w:val="00344520"/>
    <w:rsid w:val="00345BAD"/>
    <w:rsid w:val="00352FC7"/>
    <w:rsid w:val="00357E34"/>
    <w:rsid w:val="00361367"/>
    <w:rsid w:val="003641C8"/>
    <w:rsid w:val="003643BF"/>
    <w:rsid w:val="0037091C"/>
    <w:rsid w:val="00371619"/>
    <w:rsid w:val="00374673"/>
    <w:rsid w:val="00396D4D"/>
    <w:rsid w:val="003A105F"/>
    <w:rsid w:val="003B36B3"/>
    <w:rsid w:val="003C03F8"/>
    <w:rsid w:val="003C0C07"/>
    <w:rsid w:val="003C22A3"/>
    <w:rsid w:val="003C788D"/>
    <w:rsid w:val="003D0790"/>
    <w:rsid w:val="003D32DD"/>
    <w:rsid w:val="0041439A"/>
    <w:rsid w:val="004163E3"/>
    <w:rsid w:val="004326C0"/>
    <w:rsid w:val="00435451"/>
    <w:rsid w:val="0043582C"/>
    <w:rsid w:val="00435974"/>
    <w:rsid w:val="004360D9"/>
    <w:rsid w:val="0044719C"/>
    <w:rsid w:val="00447507"/>
    <w:rsid w:val="00447D06"/>
    <w:rsid w:val="0045343D"/>
    <w:rsid w:val="00457138"/>
    <w:rsid w:val="00474342"/>
    <w:rsid w:val="004758E9"/>
    <w:rsid w:val="00484C67"/>
    <w:rsid w:val="004862B4"/>
    <w:rsid w:val="0049158B"/>
    <w:rsid w:val="004A1F49"/>
    <w:rsid w:val="004B3F75"/>
    <w:rsid w:val="004C1618"/>
    <w:rsid w:val="004C1D61"/>
    <w:rsid w:val="004D42DC"/>
    <w:rsid w:val="004E047F"/>
    <w:rsid w:val="004E1AED"/>
    <w:rsid w:val="004F3CF6"/>
    <w:rsid w:val="004F4BE6"/>
    <w:rsid w:val="004F5686"/>
    <w:rsid w:val="00502491"/>
    <w:rsid w:val="00503C5F"/>
    <w:rsid w:val="00516B98"/>
    <w:rsid w:val="00523F52"/>
    <w:rsid w:val="0052415B"/>
    <w:rsid w:val="00526D32"/>
    <w:rsid w:val="00537659"/>
    <w:rsid w:val="00541304"/>
    <w:rsid w:val="005500D3"/>
    <w:rsid w:val="00562254"/>
    <w:rsid w:val="00564134"/>
    <w:rsid w:val="005769F2"/>
    <w:rsid w:val="00590388"/>
    <w:rsid w:val="00594AF8"/>
    <w:rsid w:val="005B1560"/>
    <w:rsid w:val="005B3386"/>
    <w:rsid w:val="005B5980"/>
    <w:rsid w:val="005C12A5"/>
    <w:rsid w:val="005C4798"/>
    <w:rsid w:val="005D4875"/>
    <w:rsid w:val="005E5809"/>
    <w:rsid w:val="005F227D"/>
    <w:rsid w:val="005F5015"/>
    <w:rsid w:val="00600BA2"/>
    <w:rsid w:val="00600E02"/>
    <w:rsid w:val="00607BEE"/>
    <w:rsid w:val="00616EAA"/>
    <w:rsid w:val="0063074E"/>
    <w:rsid w:val="006443E8"/>
    <w:rsid w:val="00645E4C"/>
    <w:rsid w:val="00647E36"/>
    <w:rsid w:val="00651169"/>
    <w:rsid w:val="00652F47"/>
    <w:rsid w:val="00654840"/>
    <w:rsid w:val="006600F2"/>
    <w:rsid w:val="00660F57"/>
    <w:rsid w:val="006674E6"/>
    <w:rsid w:val="00683CBA"/>
    <w:rsid w:val="006845F6"/>
    <w:rsid w:val="00687096"/>
    <w:rsid w:val="0069379C"/>
    <w:rsid w:val="006C7441"/>
    <w:rsid w:val="006D7876"/>
    <w:rsid w:val="006D7EFB"/>
    <w:rsid w:val="00717202"/>
    <w:rsid w:val="0072100B"/>
    <w:rsid w:val="00723F9B"/>
    <w:rsid w:val="00734C95"/>
    <w:rsid w:val="007354ED"/>
    <w:rsid w:val="0075294B"/>
    <w:rsid w:val="00756446"/>
    <w:rsid w:val="00771EB2"/>
    <w:rsid w:val="007732DF"/>
    <w:rsid w:val="007749DE"/>
    <w:rsid w:val="00780C08"/>
    <w:rsid w:val="00785FD7"/>
    <w:rsid w:val="00786330"/>
    <w:rsid w:val="00792248"/>
    <w:rsid w:val="00797674"/>
    <w:rsid w:val="007A3BCA"/>
    <w:rsid w:val="007C208C"/>
    <w:rsid w:val="007D04EC"/>
    <w:rsid w:val="007D1395"/>
    <w:rsid w:val="007F4CB6"/>
    <w:rsid w:val="008136D1"/>
    <w:rsid w:val="00820AB8"/>
    <w:rsid w:val="008326F9"/>
    <w:rsid w:val="0083490B"/>
    <w:rsid w:val="00841050"/>
    <w:rsid w:val="00844826"/>
    <w:rsid w:val="008454DA"/>
    <w:rsid w:val="00873F85"/>
    <w:rsid w:val="008820E2"/>
    <w:rsid w:val="0088219D"/>
    <w:rsid w:val="0088417E"/>
    <w:rsid w:val="00884C41"/>
    <w:rsid w:val="008877F9"/>
    <w:rsid w:val="00890829"/>
    <w:rsid w:val="008951B1"/>
    <w:rsid w:val="00895A04"/>
    <w:rsid w:val="00897B17"/>
    <w:rsid w:val="008B38B7"/>
    <w:rsid w:val="008C4130"/>
    <w:rsid w:val="008C4610"/>
    <w:rsid w:val="008C6BFA"/>
    <w:rsid w:val="008C6F44"/>
    <w:rsid w:val="008C72AC"/>
    <w:rsid w:val="008E2EBB"/>
    <w:rsid w:val="008E3198"/>
    <w:rsid w:val="008E31AB"/>
    <w:rsid w:val="008F5821"/>
    <w:rsid w:val="0091060A"/>
    <w:rsid w:val="00923BD5"/>
    <w:rsid w:val="00925BF5"/>
    <w:rsid w:val="00925F9C"/>
    <w:rsid w:val="00932520"/>
    <w:rsid w:val="009369B2"/>
    <w:rsid w:val="009408B7"/>
    <w:rsid w:val="00941328"/>
    <w:rsid w:val="00955BA9"/>
    <w:rsid w:val="00960FBD"/>
    <w:rsid w:val="009613FE"/>
    <w:rsid w:val="00967E66"/>
    <w:rsid w:val="00972A0D"/>
    <w:rsid w:val="00973286"/>
    <w:rsid w:val="0098514A"/>
    <w:rsid w:val="00985D50"/>
    <w:rsid w:val="009A1B4C"/>
    <w:rsid w:val="009A2B66"/>
    <w:rsid w:val="009B24C5"/>
    <w:rsid w:val="009B5C12"/>
    <w:rsid w:val="009B5E3A"/>
    <w:rsid w:val="009C0A09"/>
    <w:rsid w:val="009C56A7"/>
    <w:rsid w:val="009D63D2"/>
    <w:rsid w:val="009F315B"/>
    <w:rsid w:val="00A004B2"/>
    <w:rsid w:val="00A03572"/>
    <w:rsid w:val="00A1310C"/>
    <w:rsid w:val="00A20063"/>
    <w:rsid w:val="00A3174D"/>
    <w:rsid w:val="00A32F48"/>
    <w:rsid w:val="00A369E4"/>
    <w:rsid w:val="00A4773A"/>
    <w:rsid w:val="00A535CE"/>
    <w:rsid w:val="00A55D9A"/>
    <w:rsid w:val="00A72E13"/>
    <w:rsid w:val="00A75A00"/>
    <w:rsid w:val="00A82F02"/>
    <w:rsid w:val="00A90A22"/>
    <w:rsid w:val="00A92A18"/>
    <w:rsid w:val="00A972CB"/>
    <w:rsid w:val="00A97478"/>
    <w:rsid w:val="00AA3436"/>
    <w:rsid w:val="00AA37FF"/>
    <w:rsid w:val="00AA4FCF"/>
    <w:rsid w:val="00AB043C"/>
    <w:rsid w:val="00AB3EA1"/>
    <w:rsid w:val="00AB5B33"/>
    <w:rsid w:val="00AD5ECD"/>
    <w:rsid w:val="00AE5EC6"/>
    <w:rsid w:val="00AF2111"/>
    <w:rsid w:val="00AF34F5"/>
    <w:rsid w:val="00B009B9"/>
    <w:rsid w:val="00B04144"/>
    <w:rsid w:val="00B07114"/>
    <w:rsid w:val="00B1373A"/>
    <w:rsid w:val="00B14CA3"/>
    <w:rsid w:val="00B2677D"/>
    <w:rsid w:val="00B27858"/>
    <w:rsid w:val="00B327DD"/>
    <w:rsid w:val="00B40CC1"/>
    <w:rsid w:val="00B410FE"/>
    <w:rsid w:val="00B46E88"/>
    <w:rsid w:val="00B55AE8"/>
    <w:rsid w:val="00B6073B"/>
    <w:rsid w:val="00B6291C"/>
    <w:rsid w:val="00B64F20"/>
    <w:rsid w:val="00B863A4"/>
    <w:rsid w:val="00B86976"/>
    <w:rsid w:val="00B92A58"/>
    <w:rsid w:val="00B96109"/>
    <w:rsid w:val="00BA5BF9"/>
    <w:rsid w:val="00BB0328"/>
    <w:rsid w:val="00BB221D"/>
    <w:rsid w:val="00BB3670"/>
    <w:rsid w:val="00BD1D3A"/>
    <w:rsid w:val="00BD4A86"/>
    <w:rsid w:val="00BF2D7C"/>
    <w:rsid w:val="00C0418A"/>
    <w:rsid w:val="00C24D70"/>
    <w:rsid w:val="00C45641"/>
    <w:rsid w:val="00C45993"/>
    <w:rsid w:val="00C46DAA"/>
    <w:rsid w:val="00C55C23"/>
    <w:rsid w:val="00C63E6A"/>
    <w:rsid w:val="00C651B3"/>
    <w:rsid w:val="00C726D2"/>
    <w:rsid w:val="00C74AE7"/>
    <w:rsid w:val="00C75D72"/>
    <w:rsid w:val="00C806D5"/>
    <w:rsid w:val="00C9156D"/>
    <w:rsid w:val="00CA23DE"/>
    <w:rsid w:val="00CA7835"/>
    <w:rsid w:val="00CC3298"/>
    <w:rsid w:val="00CC5441"/>
    <w:rsid w:val="00CC6234"/>
    <w:rsid w:val="00CC7772"/>
    <w:rsid w:val="00CD301A"/>
    <w:rsid w:val="00CE6C0D"/>
    <w:rsid w:val="00CF36A1"/>
    <w:rsid w:val="00CF55E2"/>
    <w:rsid w:val="00D025E2"/>
    <w:rsid w:val="00D1236D"/>
    <w:rsid w:val="00D133FF"/>
    <w:rsid w:val="00D37A47"/>
    <w:rsid w:val="00D451E6"/>
    <w:rsid w:val="00D477FF"/>
    <w:rsid w:val="00D47A97"/>
    <w:rsid w:val="00D54D61"/>
    <w:rsid w:val="00D54EA4"/>
    <w:rsid w:val="00D712F4"/>
    <w:rsid w:val="00D76A0A"/>
    <w:rsid w:val="00D8006C"/>
    <w:rsid w:val="00D8441E"/>
    <w:rsid w:val="00DA02AD"/>
    <w:rsid w:val="00DA02D7"/>
    <w:rsid w:val="00DA2A11"/>
    <w:rsid w:val="00DA790C"/>
    <w:rsid w:val="00DB56DB"/>
    <w:rsid w:val="00DC0A0A"/>
    <w:rsid w:val="00DC45D1"/>
    <w:rsid w:val="00DC5520"/>
    <w:rsid w:val="00DD2949"/>
    <w:rsid w:val="00DE1D95"/>
    <w:rsid w:val="00DE704B"/>
    <w:rsid w:val="00DE7644"/>
    <w:rsid w:val="00DF2262"/>
    <w:rsid w:val="00DF2C37"/>
    <w:rsid w:val="00DF58BB"/>
    <w:rsid w:val="00E05E67"/>
    <w:rsid w:val="00E106C4"/>
    <w:rsid w:val="00E17915"/>
    <w:rsid w:val="00E21723"/>
    <w:rsid w:val="00E32E4F"/>
    <w:rsid w:val="00E3537E"/>
    <w:rsid w:val="00E36232"/>
    <w:rsid w:val="00E37C7F"/>
    <w:rsid w:val="00E457F2"/>
    <w:rsid w:val="00E477D6"/>
    <w:rsid w:val="00E627B9"/>
    <w:rsid w:val="00E87BD8"/>
    <w:rsid w:val="00EA0004"/>
    <w:rsid w:val="00EA29ED"/>
    <w:rsid w:val="00EB135B"/>
    <w:rsid w:val="00EB6B47"/>
    <w:rsid w:val="00EC1236"/>
    <w:rsid w:val="00EC5919"/>
    <w:rsid w:val="00ED093A"/>
    <w:rsid w:val="00ED64F1"/>
    <w:rsid w:val="00EE6E3D"/>
    <w:rsid w:val="00EF2380"/>
    <w:rsid w:val="00EF275A"/>
    <w:rsid w:val="00EF5653"/>
    <w:rsid w:val="00F1258D"/>
    <w:rsid w:val="00F17004"/>
    <w:rsid w:val="00F178A7"/>
    <w:rsid w:val="00F22120"/>
    <w:rsid w:val="00F22491"/>
    <w:rsid w:val="00F24544"/>
    <w:rsid w:val="00F362E9"/>
    <w:rsid w:val="00F50E5F"/>
    <w:rsid w:val="00F5685E"/>
    <w:rsid w:val="00F71975"/>
    <w:rsid w:val="00F75D57"/>
    <w:rsid w:val="00F86062"/>
    <w:rsid w:val="00F95327"/>
    <w:rsid w:val="00FA1AD1"/>
    <w:rsid w:val="00FA222F"/>
    <w:rsid w:val="00FB3D77"/>
    <w:rsid w:val="00FC1403"/>
    <w:rsid w:val="00FC3017"/>
    <w:rsid w:val="00FE171E"/>
    <w:rsid w:val="00FE696C"/>
    <w:rsid w:val="00FF5C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77142E"/>
  <w15:docId w15:val="{0B23F346-963D-4ED0-8B18-A3F8F139B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820AB8"/>
    <w:pPr>
      <w:ind w:left="720"/>
      <w:contextualSpacing/>
    </w:pPr>
  </w:style>
  <w:style w:type="character" w:styleId="Hyperlink">
    <w:name w:val="Hyperlink"/>
    <w:basedOn w:val="DefaultParagraphFont"/>
    <w:uiPriority w:val="99"/>
    <w:unhideWhenUsed/>
    <w:rsid w:val="00523F52"/>
    <w:rPr>
      <w:color w:val="005DBA" w:themeColor="hyperlink"/>
      <w:u w:val="single"/>
    </w:rPr>
  </w:style>
  <w:style w:type="character" w:styleId="UnresolvedMention">
    <w:name w:val="Unresolved Mention"/>
    <w:basedOn w:val="DefaultParagraphFont"/>
    <w:uiPriority w:val="99"/>
    <w:semiHidden/>
    <w:unhideWhenUsed/>
    <w:rsid w:val="00523F5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74467703">
      <w:bodyDiv w:val="1"/>
      <w:marLeft w:val="0"/>
      <w:marRight w:val="0"/>
      <w:marTop w:val="0"/>
      <w:marBottom w:val="0"/>
      <w:divBdr>
        <w:top w:val="none" w:sz="0" w:space="0" w:color="auto"/>
        <w:left w:val="none" w:sz="0" w:space="0" w:color="auto"/>
        <w:bottom w:val="none" w:sz="0" w:space="0" w:color="auto"/>
        <w:right w:val="none" w:sz="0" w:space="0" w:color="auto"/>
      </w:divBdr>
    </w:div>
    <w:div w:id="20067666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00008628">
      <w:bodyDiv w:val="1"/>
      <w:marLeft w:val="0"/>
      <w:marRight w:val="0"/>
      <w:marTop w:val="0"/>
      <w:marBottom w:val="0"/>
      <w:divBdr>
        <w:top w:val="none" w:sz="0" w:space="0" w:color="auto"/>
        <w:left w:val="none" w:sz="0" w:space="0" w:color="auto"/>
        <w:bottom w:val="none" w:sz="0" w:space="0" w:color="auto"/>
        <w:right w:val="none" w:sz="0" w:space="0" w:color="auto"/>
      </w:divBdr>
      <w:divsChild>
        <w:div w:id="2020808166">
          <w:marLeft w:val="0"/>
          <w:marRight w:val="0"/>
          <w:marTop w:val="0"/>
          <w:marBottom w:val="0"/>
          <w:divBdr>
            <w:top w:val="none" w:sz="0" w:space="0" w:color="auto"/>
            <w:left w:val="none" w:sz="0" w:space="0" w:color="auto"/>
            <w:bottom w:val="none" w:sz="0" w:space="0" w:color="auto"/>
            <w:right w:val="none" w:sz="0" w:space="0" w:color="auto"/>
          </w:divBdr>
          <w:divsChild>
            <w:div w:id="4700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64069349">
      <w:bodyDiv w:val="1"/>
      <w:marLeft w:val="0"/>
      <w:marRight w:val="0"/>
      <w:marTop w:val="0"/>
      <w:marBottom w:val="0"/>
      <w:divBdr>
        <w:top w:val="none" w:sz="0" w:space="0" w:color="auto"/>
        <w:left w:val="none" w:sz="0" w:space="0" w:color="auto"/>
        <w:bottom w:val="none" w:sz="0" w:space="0" w:color="auto"/>
        <w:right w:val="none" w:sz="0" w:space="0" w:color="auto"/>
      </w:divBdr>
      <w:divsChild>
        <w:div w:id="165899281">
          <w:marLeft w:val="0"/>
          <w:marRight w:val="0"/>
          <w:marTop w:val="0"/>
          <w:marBottom w:val="0"/>
          <w:divBdr>
            <w:top w:val="none" w:sz="0" w:space="0" w:color="auto"/>
            <w:left w:val="none" w:sz="0" w:space="0" w:color="auto"/>
            <w:bottom w:val="none" w:sz="0" w:space="0" w:color="auto"/>
            <w:right w:val="none" w:sz="0" w:space="0" w:color="auto"/>
          </w:divBdr>
          <w:divsChild>
            <w:div w:id="20859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getpostman.com/download?platform=win64"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hyperlink" Target="https://sharepointycl.wordpress.com/2018/05/03/creating-sharepoint-online-document-set-in-microsoft-fl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aketa.com/sharepoint-caml-query-builder/" TargetMode="External"/><Relationship Id="rId45" Type="http://schemas.openxmlformats.org/officeDocument/2006/relationships/hyperlink" Target="mailto:sharepointjob@outlook.com" TargetMode="Externa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oleObject" Target="embeddings/oleObject4.bin"/><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www.soapui.org/downloads/soapui.html" TargetMode="External"/><Relationship Id="rId46"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hyperlink" Target="https://www.biwug.be/resourc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se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purl.org/dc/dcmitype/"/>
    <ds:schemaRef ds:uri="http://schemas.microsoft.com/office/2006/metadata/properties"/>
    <ds:schemaRef ds:uri="4873beb7-5857-4685-be1f-d57550cc96cc"/>
    <ds:schemaRef ds:uri="http://schemas.microsoft.com/office/2006/documentManagement/types"/>
    <ds:schemaRef ds:uri="http://purl.org/dc/elements/1.1/"/>
    <ds:schemaRef ds:uri="http://purl.org/dc/terms/"/>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2D67288B-C5B5-483E-A1CB-9EBC1BD1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1846</TotalTime>
  <Pages>12</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AaseafM</dc:creator>
  <cp:lastModifiedBy>Aaseaf Mahkahti</cp:lastModifiedBy>
  <cp:revision>339</cp:revision>
  <dcterms:created xsi:type="dcterms:W3CDTF">2018-10-21T12:16:00Z</dcterms:created>
  <dcterms:modified xsi:type="dcterms:W3CDTF">2019-01-27T03:20:00Z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