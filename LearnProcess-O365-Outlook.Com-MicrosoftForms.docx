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319B89" w14:textId="77777777" w:rsidR="008A2CD3" w:rsidRDefault="008A2CD3" w:rsidP="008A2CD3">
      <w:pPr>
        <w:pStyle w:val="Title"/>
        <w:jc w:val="center"/>
      </w:pPr>
      <w:r>
        <w:t xml:space="preserve">Learn Process: </w:t>
      </w:r>
      <w:r w:rsidR="00820AB8">
        <w:t>O365</w:t>
      </w:r>
      <w:r w:rsidR="0075294B">
        <w:t>/</w:t>
      </w:r>
      <w:r w:rsidR="00576C51">
        <w:t>Outlook.com</w:t>
      </w:r>
    </w:p>
    <w:p w14:paraId="6872D6E6" w14:textId="569F4C86" w:rsidR="004E1AED" w:rsidRPr="008A2CD3" w:rsidRDefault="00576C51" w:rsidP="008A2CD3">
      <w:pPr>
        <w:pStyle w:val="Title"/>
        <w:jc w:val="center"/>
        <w:rPr>
          <w:sz w:val="84"/>
        </w:rPr>
      </w:pPr>
      <w:r w:rsidRPr="005E6819">
        <w:rPr>
          <w:sz w:val="68"/>
        </w:rPr>
        <w:t>Microsoft</w:t>
      </w:r>
      <w:r w:rsidRPr="008A2CD3">
        <w:rPr>
          <w:sz w:val="84"/>
        </w:rPr>
        <w:t xml:space="preserve"> </w:t>
      </w:r>
      <w:r w:rsidR="00AE261D">
        <w:rPr>
          <w:sz w:val="84"/>
        </w:rPr>
        <w:t xml:space="preserve">- </w:t>
      </w:r>
      <w:bookmarkStart w:id="0" w:name="_GoBack"/>
      <w:bookmarkEnd w:id="0"/>
      <w:r w:rsidRPr="008A2CD3">
        <w:rPr>
          <w:sz w:val="84"/>
        </w:rPr>
        <w:t>FORMS</w:t>
      </w:r>
    </w:p>
    <w:p w14:paraId="18AB2520" w14:textId="1BB414FC" w:rsidR="00194DF6" w:rsidRDefault="00820AB8">
      <w:pPr>
        <w:pStyle w:val="Heading1"/>
      </w:pPr>
      <w:r>
        <w:t>AS A – I WANT</w:t>
      </w:r>
      <w:r w:rsidR="00B2677D">
        <w:t xml:space="preserve"> – SO THAT</w:t>
      </w:r>
    </w:p>
    <w:p w14:paraId="78BC01DB" w14:textId="707B8F23" w:rsidR="00357E34" w:rsidRDefault="00820AB8" w:rsidP="00C50C32">
      <w:pPr>
        <w:pStyle w:val="ListParagraph"/>
        <w:numPr>
          <w:ilvl w:val="0"/>
          <w:numId w:val="19"/>
        </w:numPr>
      </w:pPr>
      <w:r w:rsidRPr="0054510F">
        <w:rPr>
          <w:b/>
        </w:rPr>
        <w:t>AS A</w:t>
      </w:r>
      <w:r w:rsidR="00F52641">
        <w:t xml:space="preserve">: </w:t>
      </w:r>
      <w:r w:rsidR="002C67F2">
        <w:t xml:space="preserve">User of Outlook.com/O365 </w:t>
      </w:r>
      <w:r w:rsidR="00A123A6">
        <w:t>MS-Forms</w:t>
      </w:r>
      <w:r w:rsidR="002C67F2">
        <w:t xml:space="preserve"> </w:t>
      </w:r>
      <w:r>
        <w:t xml:space="preserve">– </w:t>
      </w:r>
      <w:r w:rsidRPr="0054510F">
        <w:rPr>
          <w:b/>
        </w:rPr>
        <w:t xml:space="preserve">I </w:t>
      </w:r>
      <w:r w:rsidR="008F741B" w:rsidRPr="0054510F">
        <w:rPr>
          <w:b/>
        </w:rPr>
        <w:t>WANT</w:t>
      </w:r>
      <w:r w:rsidR="008F741B">
        <w:t xml:space="preserve">: </w:t>
      </w:r>
      <w:r w:rsidR="00576C51">
        <w:t>To be</w:t>
      </w:r>
      <w:r w:rsidR="0054510F">
        <w:t xml:space="preserve"> able to have e2e solution for data-</w:t>
      </w:r>
      <w:r w:rsidR="00576C51">
        <w:t xml:space="preserve">entry and </w:t>
      </w:r>
      <w:r w:rsidR="002B54F1">
        <w:t>distributable</w:t>
      </w:r>
      <w:r w:rsidR="00576C51">
        <w:t xml:space="preserve"> forms/surveys/quizzes/polls to be taken by an audience </w:t>
      </w:r>
      <w:r w:rsidR="008F741B">
        <w:t>–</w:t>
      </w:r>
      <w:r w:rsidR="00594AF8">
        <w:t xml:space="preserve"> </w:t>
      </w:r>
      <w:r w:rsidR="00594AF8" w:rsidRPr="0054510F">
        <w:rPr>
          <w:b/>
        </w:rPr>
        <w:t>SO THAT:</w:t>
      </w:r>
      <w:r w:rsidR="00576C51">
        <w:t xml:space="preserve"> </w:t>
      </w:r>
      <w:r w:rsidR="001B0E9D">
        <w:t>Without involvement of developers/analysts/and-friends! –</w:t>
      </w:r>
      <w:r w:rsidR="0028010C">
        <w:t xml:space="preserve"> </w:t>
      </w:r>
      <w:r w:rsidR="00F627C5">
        <w:t xml:space="preserve">I </w:t>
      </w:r>
      <w:r w:rsidR="001B0E9D">
        <w:t xml:space="preserve">can Create </w:t>
      </w:r>
      <w:r w:rsidR="00FD7A13">
        <w:t>such simple forms/surveys/quizzes/polls</w:t>
      </w:r>
      <w:r w:rsidR="001B0E9D">
        <w:t xml:space="preserve"> and can also champion </w:t>
      </w:r>
      <w:r w:rsidR="00FB5972">
        <w:t>a self-service paperless office – where possible.</w:t>
      </w:r>
    </w:p>
    <w:p w14:paraId="30703ABD" w14:textId="3CF93192" w:rsidR="00EE2E5C" w:rsidRDefault="00EE2E5C" w:rsidP="0014319C">
      <w:pPr>
        <w:pStyle w:val="ListParagraph"/>
        <w:numPr>
          <w:ilvl w:val="0"/>
          <w:numId w:val="19"/>
        </w:numPr>
      </w:pPr>
      <w:r w:rsidRPr="00EE2E5C">
        <w:rPr>
          <w:b/>
        </w:rPr>
        <w:t>AS A</w:t>
      </w:r>
      <w:r>
        <w:t xml:space="preserve">: Consultant for Outlook.com/O365 MS-Forms – </w:t>
      </w:r>
      <w:r w:rsidRPr="00EE2E5C">
        <w:rPr>
          <w:b/>
        </w:rPr>
        <w:t>I WANT</w:t>
      </w:r>
      <w:r>
        <w:t xml:space="preserve">: To be able to learn/know/experience about MS-Forms and its limits/boundaries and capabilities/features including any automation options at all – </w:t>
      </w:r>
      <w:r w:rsidRPr="00EE2E5C">
        <w:rPr>
          <w:b/>
        </w:rPr>
        <w:t>SO THAT:</w:t>
      </w:r>
      <w:r>
        <w:t xml:space="preserve"> I can make and impart pragmatic and confident r</w:t>
      </w:r>
      <w:r w:rsidR="00E7270F">
        <w:t>ecommends to the Users about this</w:t>
      </w:r>
      <w:r>
        <w:t xml:space="preserve"> product</w:t>
      </w:r>
      <w:r w:rsidR="000D0F81">
        <w:t xml:space="preserve"> - To-Use MS-Forms and </w:t>
      </w:r>
      <w:r w:rsidR="005A1239">
        <w:t>decide/architect</w:t>
      </w:r>
      <w:r w:rsidR="000D0F81">
        <w:t xml:space="preserve"> why NOT-To-Use alternatives like POWERAPPS</w:t>
      </w:r>
      <w:r w:rsidR="00351493">
        <w:t xml:space="preserve"> – Or use this tool as stop-gap-proof-of-concept-mockup scenarios for requirements elicitation</w:t>
      </w:r>
      <w:r w:rsidR="00A4553E">
        <w:t xml:space="preserve"> and </w:t>
      </w:r>
      <w:r w:rsidR="00637114">
        <w:t xml:space="preserve">process </w:t>
      </w:r>
      <w:r w:rsidR="00770190">
        <w:t>placeholder/</w:t>
      </w:r>
      <w:r w:rsidR="00A4553E">
        <w:t>visualization.</w:t>
      </w:r>
    </w:p>
    <w:p w14:paraId="56E62091" w14:textId="54C364A4" w:rsidR="002B0759" w:rsidRDefault="002B0759" w:rsidP="002B0759">
      <w:pPr>
        <w:pStyle w:val="Heading1"/>
      </w:pPr>
      <w:r>
        <w:t xml:space="preserve">PROOF OF CONCEPT </w:t>
      </w:r>
      <w:r w:rsidR="006E1E42">
        <w:t xml:space="preserve">ONY </w:t>
      </w:r>
      <w:r>
        <w:t>- SOLUTION DESIGN</w:t>
      </w:r>
      <w:r w:rsidR="00E130BB">
        <w:t>/ARCHITECTURE</w:t>
      </w:r>
    </w:p>
    <w:p w14:paraId="203D4C99" w14:textId="77777777" w:rsidR="007D1461" w:rsidRDefault="00BA7A98" w:rsidP="00EA6A8F">
      <w:pPr>
        <w:pStyle w:val="ListParagraph"/>
        <w:numPr>
          <w:ilvl w:val="0"/>
          <w:numId w:val="34"/>
        </w:numPr>
      </w:pPr>
      <w:r>
        <w:t xml:space="preserve">MS-FORMS is like a survey/quiz and the data collected through this approach goes to some hidden </w:t>
      </w:r>
      <w:r w:rsidR="00A56C3A">
        <w:t>data-sink</w:t>
      </w:r>
      <w:r>
        <w:t xml:space="preserve"> which can be EXPORTED with Excel</w:t>
      </w:r>
      <w:r w:rsidR="00FC39C7">
        <w:t xml:space="preserve"> or Viewed/Printed in the browser or Embedded in various other forms like OneDrive/One-Note/Excel-sheets</w:t>
      </w:r>
      <w:r>
        <w:t xml:space="preserve">. </w:t>
      </w:r>
    </w:p>
    <w:p w14:paraId="520D3090" w14:textId="0C4F89E6" w:rsidR="00BA7A98" w:rsidRDefault="00281311" w:rsidP="00EA6A8F">
      <w:pPr>
        <w:pStyle w:val="ListParagraph"/>
        <w:numPr>
          <w:ilvl w:val="0"/>
          <w:numId w:val="34"/>
        </w:numPr>
      </w:pPr>
      <w:r>
        <w:t>E</w:t>
      </w:r>
      <w:r w:rsidR="00BA7A98">
        <w:t xml:space="preserve">ach subquery/question’s response is clubbed </w:t>
      </w:r>
      <w:r>
        <w:t xml:space="preserve">on the </w:t>
      </w:r>
      <w:r w:rsidR="00183411">
        <w:t xml:space="preserve">web </w:t>
      </w:r>
      <w:r>
        <w:t xml:space="preserve">dashboard </w:t>
      </w:r>
      <w:r w:rsidR="00BA7A98">
        <w:t xml:space="preserve">to form a summary and presented as a single page </w:t>
      </w:r>
      <w:r w:rsidR="00860277">
        <w:t xml:space="preserve">application </w:t>
      </w:r>
      <w:r w:rsidR="00BA7A98">
        <w:t>like feature (from Responses tab) for the editor</w:t>
      </w:r>
      <w:r w:rsidR="00D3292E">
        <w:t>/creator of the forms</w:t>
      </w:r>
      <w:r w:rsidR="00BA7A98">
        <w:t>.</w:t>
      </w:r>
    </w:p>
    <w:p w14:paraId="5430158C" w14:textId="7440F777" w:rsidR="00FD63FF" w:rsidRDefault="00FD63FF" w:rsidP="00EA6A8F">
      <w:pPr>
        <w:pStyle w:val="ListParagraph"/>
        <w:numPr>
          <w:ilvl w:val="0"/>
          <w:numId w:val="34"/>
        </w:numPr>
      </w:pPr>
      <w:r>
        <w:t xml:space="preserve">MS-FORMS have very little validation capabilities and NO ability to control what gets entered, hence the responses </w:t>
      </w:r>
      <w:r w:rsidR="00177000">
        <w:t>must</w:t>
      </w:r>
      <w:r>
        <w:t xml:space="preserve"> be either very choice/date/rating/other-specific-types or free-open-text field data.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3"/>
        <w:gridCol w:w="2830"/>
        <w:gridCol w:w="3260"/>
        <w:gridCol w:w="3588"/>
      </w:tblGrid>
      <w:tr w:rsidR="00B65B0D" w14:paraId="77650C76" w14:textId="77777777" w:rsidTr="00B65B0D">
        <w:tc>
          <w:tcPr>
            <w:tcW w:w="1363" w:type="dxa"/>
          </w:tcPr>
          <w:p w14:paraId="654C88D9" w14:textId="4E595B32" w:rsidR="00B65B0D" w:rsidRDefault="00B65B0D" w:rsidP="00B65B0D">
            <w:r>
              <w:rPr>
                <w:b/>
                <w:sz w:val="24"/>
              </w:rPr>
              <w:t>References</w:t>
            </w:r>
          </w:p>
        </w:tc>
        <w:tc>
          <w:tcPr>
            <w:tcW w:w="2830" w:type="dxa"/>
          </w:tcPr>
          <w:p w14:paraId="442AE9F6" w14:textId="5B0104C5" w:rsidR="00B65B0D" w:rsidRPr="00B65B0D" w:rsidRDefault="00AE261D" w:rsidP="00B65B0D">
            <w:pPr>
              <w:rPr>
                <w:b/>
                <w:sz w:val="32"/>
                <w:szCs w:val="32"/>
              </w:rPr>
            </w:pPr>
            <w:hyperlink r:id="rId11" w:history="1">
              <w:r w:rsidR="00B65B0D" w:rsidRPr="00B65B0D">
                <w:rPr>
                  <w:rStyle w:val="Hyperlink"/>
                  <w:b/>
                  <w:sz w:val="32"/>
                  <w:szCs w:val="32"/>
                </w:rPr>
                <w:t>MS-Forms FAQ</w:t>
              </w:r>
            </w:hyperlink>
          </w:p>
        </w:tc>
        <w:tc>
          <w:tcPr>
            <w:tcW w:w="3260" w:type="dxa"/>
          </w:tcPr>
          <w:p w14:paraId="3D5E693F" w14:textId="0D7F3E26" w:rsidR="00B65B0D" w:rsidRDefault="00AE261D" w:rsidP="00B65B0D">
            <w:hyperlink r:id="rId12" w:history="1">
              <w:r w:rsidR="00B65B0D" w:rsidRPr="00B65B0D">
                <w:rPr>
                  <w:rStyle w:val="Hyperlink"/>
                  <w:b/>
                  <w:sz w:val="32"/>
                  <w:szCs w:val="32"/>
                </w:rPr>
                <w:t>MS-Forms Help</w:t>
              </w:r>
            </w:hyperlink>
          </w:p>
        </w:tc>
        <w:tc>
          <w:tcPr>
            <w:tcW w:w="3588" w:type="dxa"/>
          </w:tcPr>
          <w:p w14:paraId="69F8586C" w14:textId="25C8CC3E" w:rsidR="00B65B0D" w:rsidRDefault="00AE261D" w:rsidP="00A42D4D">
            <w:pPr>
              <w:pStyle w:val="Heading5"/>
            </w:pPr>
            <w:hyperlink w:anchor="_REFERENCES_–_SUPPORT" w:history="1">
              <w:r w:rsidR="0030368E" w:rsidRPr="00A42D4D">
                <w:rPr>
                  <w:rStyle w:val="Hyperlink"/>
                  <w:b/>
                  <w:szCs w:val="32"/>
                </w:rPr>
                <w:t xml:space="preserve">MORE </w:t>
              </w:r>
              <w:r w:rsidR="00A42D4D">
                <w:rPr>
                  <w:rStyle w:val="Hyperlink"/>
                  <w:b/>
                  <w:szCs w:val="32"/>
                </w:rPr>
                <w:t xml:space="preserve">WITH </w:t>
              </w:r>
              <w:r w:rsidR="007D1356" w:rsidRPr="00A42D4D">
                <w:rPr>
                  <w:rStyle w:val="Hyperlink"/>
                  <w:b/>
                  <w:szCs w:val="32"/>
                </w:rPr>
                <w:t>MS-FORMS</w:t>
              </w:r>
              <w:r w:rsidR="0030368E" w:rsidRPr="00A42D4D">
                <w:rPr>
                  <w:rStyle w:val="Hyperlink"/>
                  <w:b/>
                  <w:szCs w:val="32"/>
                </w:rPr>
                <w:t xml:space="preserve"> …</w:t>
              </w:r>
            </w:hyperlink>
          </w:p>
        </w:tc>
      </w:tr>
    </w:tbl>
    <w:p w14:paraId="1202E69B" w14:textId="3A574246" w:rsidR="00DB3EDB" w:rsidRDefault="00DB3EDB">
      <w:r>
        <w:rPr>
          <w:noProof/>
        </w:rPr>
        <w:drawing>
          <wp:inline distT="0" distB="0" distL="0" distR="0" wp14:anchorId="40963CAA" wp14:editId="5C065C2D">
            <wp:extent cx="7162781" cy="2799715"/>
            <wp:effectExtent l="38100" t="38100" r="38735" b="387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8949" cy="2813852"/>
                    </a:xfrm>
                    <a:prstGeom prst="rect">
                      <a:avLst/>
                    </a:prstGeom>
                    <a:ln w="349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2638D79" w14:textId="27C71A92" w:rsidR="002510A5" w:rsidRDefault="00C5182F" w:rsidP="00DE42FC">
      <w:pPr>
        <w:pStyle w:val="Heading2"/>
        <w:tabs>
          <w:tab w:val="right" w:pos="11106"/>
        </w:tabs>
      </w:pPr>
      <w:r>
        <w:lastRenderedPageBreak/>
        <w:t>CREAT</w:t>
      </w:r>
      <w:r w:rsidR="00AD0EC2">
        <w:t>ING</w:t>
      </w:r>
      <w:r>
        <w:t xml:space="preserve"> A MS-FORM</w:t>
      </w:r>
      <w:r w:rsidR="00CF6D60">
        <w:t xml:space="preserve"> WITH </w:t>
      </w:r>
      <w:r w:rsidR="00822C5C" w:rsidRPr="00005F5F">
        <w:rPr>
          <w:b/>
          <w:sz w:val="30"/>
        </w:rPr>
        <w:t>IN-BROWSER</w:t>
      </w:r>
      <w:r w:rsidR="00CF6D60" w:rsidRPr="00005F5F">
        <w:rPr>
          <w:b/>
          <w:sz w:val="30"/>
        </w:rPr>
        <w:t xml:space="preserve"> DESIGN</w:t>
      </w:r>
      <w:r w:rsidR="00822C5C" w:rsidRPr="00005F5F">
        <w:rPr>
          <w:b/>
          <w:sz w:val="30"/>
        </w:rPr>
        <w:t>ER</w:t>
      </w:r>
      <w:r w:rsidR="00DE42FC">
        <w:tab/>
      </w:r>
    </w:p>
    <w:p w14:paraId="1C8A74BA" w14:textId="4695728E" w:rsidR="00DE42FC" w:rsidRDefault="00DE42FC" w:rsidP="00AF4C7E">
      <w:r>
        <w:rPr>
          <w:noProof/>
        </w:rPr>
        <w:drawing>
          <wp:inline distT="0" distB="0" distL="0" distR="0" wp14:anchorId="6E588A4C" wp14:editId="41E0CEA2">
            <wp:extent cx="4715457" cy="3379304"/>
            <wp:effectExtent l="19050" t="19050" r="95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613" cy="3424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04D7" w14:textId="43CFF8D9" w:rsidR="00AF4C7E" w:rsidRDefault="00AF4C7E" w:rsidP="00AF4C7E">
      <w:r>
        <w:rPr>
          <w:noProof/>
        </w:rPr>
        <w:drawing>
          <wp:inline distT="0" distB="0" distL="0" distR="0" wp14:anchorId="76862512" wp14:editId="0E62E7C1">
            <wp:extent cx="5248275" cy="1931361"/>
            <wp:effectExtent l="19050" t="19050" r="952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954" cy="19356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E7A36" w14:textId="513FA95C" w:rsidR="00AF4C7E" w:rsidRDefault="00E8532E" w:rsidP="00EC7C76">
      <w:pPr>
        <w:pStyle w:val="Heading4"/>
      </w:pPr>
      <w:r>
        <w:t>BRANCHING BASED ON CHOICE</w:t>
      </w:r>
      <w:r w:rsidR="005624BC">
        <w:rPr>
          <w:noProof/>
        </w:rPr>
        <w:drawing>
          <wp:anchor distT="0" distB="0" distL="114300" distR="114300" simplePos="0" relativeHeight="251658240" behindDoc="1" locked="0" layoutInCell="1" allowOverlap="1" wp14:anchorId="722BA6DF" wp14:editId="454DF198">
            <wp:simplePos x="0" y="0"/>
            <wp:positionH relativeFrom="column">
              <wp:posOffset>1906</wp:posOffset>
            </wp:positionH>
            <wp:positionV relativeFrom="paragraph">
              <wp:posOffset>389255</wp:posOffset>
            </wp:positionV>
            <wp:extent cx="4000500" cy="2279855"/>
            <wp:effectExtent l="38100" t="38100" r="38100" b="444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39" cy="2298057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C7A">
        <w:t xml:space="preserve"> – From Left-Menu Select “Branching” …</w:t>
      </w:r>
    </w:p>
    <w:p w14:paraId="532CD4AF" w14:textId="390BA643" w:rsidR="00C226B6" w:rsidRDefault="00AF4C7E" w:rsidP="00BB5801">
      <w:r>
        <w:rPr>
          <w:noProof/>
        </w:rPr>
        <w:lastRenderedPageBreak/>
        <w:drawing>
          <wp:inline distT="0" distB="0" distL="0" distR="0" wp14:anchorId="0A6DC429" wp14:editId="0EF631A8">
            <wp:extent cx="4772025" cy="23336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336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9C36E" wp14:editId="22CEE49F">
            <wp:extent cx="2190750" cy="4658995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3893" cy="46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98F7A" w14:textId="66EFAE63" w:rsidR="00C226B6" w:rsidRDefault="00981E16" w:rsidP="00BB5801">
      <w:r>
        <w:rPr>
          <w:noProof/>
        </w:rPr>
        <w:drawing>
          <wp:inline distT="0" distB="0" distL="0" distR="0" wp14:anchorId="72C77D09" wp14:editId="45B1854C">
            <wp:extent cx="6710901" cy="1901240"/>
            <wp:effectExtent l="19050" t="19050" r="1397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762" cy="1909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BDF3" w14:textId="08908ECD" w:rsidR="00E75709" w:rsidRDefault="00E75709" w:rsidP="00EC7C76">
      <w:pPr>
        <w:pStyle w:val="Heading4"/>
      </w:pPr>
      <w:r>
        <w:t xml:space="preserve">A typical field types </w:t>
      </w:r>
      <w:r w:rsidR="00EC7C76">
        <w:t>- B</w:t>
      </w:r>
      <w:r>
        <w:t>esides, Choice, Text, Date</w:t>
      </w:r>
      <w:r w:rsidR="004472E1">
        <w:t xml:space="preserve">, </w:t>
      </w:r>
      <w:r w:rsidR="00117DD4">
        <w:t>Rating (</w:t>
      </w:r>
      <w:r w:rsidR="004472E1">
        <w:t>as used in the POC form below)</w:t>
      </w:r>
      <w:r>
        <w:t>.</w:t>
      </w:r>
    </w:p>
    <w:p w14:paraId="1D13F013" w14:textId="084FC6BE" w:rsidR="00E75709" w:rsidRDefault="00E75709" w:rsidP="00E75709">
      <w:pPr>
        <w:pStyle w:val="ListParagraph"/>
        <w:numPr>
          <w:ilvl w:val="0"/>
          <w:numId w:val="37"/>
        </w:numPr>
      </w:pPr>
      <w:r>
        <w:t>Ranking – Is very much like choice, but involves ordering capability for user to able to sort/rank the choices</w:t>
      </w:r>
    </w:p>
    <w:p w14:paraId="7788268F" w14:textId="7530C2B7" w:rsidR="000363DD" w:rsidRDefault="00E75709" w:rsidP="00B14808">
      <w:r>
        <w:rPr>
          <w:noProof/>
        </w:rPr>
        <w:drawing>
          <wp:inline distT="0" distB="0" distL="0" distR="0" wp14:anchorId="584CEC8D" wp14:editId="1FA30C39">
            <wp:extent cx="3927944" cy="1217602"/>
            <wp:effectExtent l="19050" t="19050" r="15875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17" cy="1226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ADAC4" w14:textId="77777777" w:rsidR="000363DD" w:rsidRDefault="000363DD">
      <w:r>
        <w:br w:type="page"/>
      </w:r>
    </w:p>
    <w:p w14:paraId="67AA0E9A" w14:textId="14589502" w:rsidR="00E75709" w:rsidRDefault="00935E15" w:rsidP="00E75709">
      <w:pPr>
        <w:pStyle w:val="ListParagraph"/>
        <w:numPr>
          <w:ilvl w:val="0"/>
          <w:numId w:val="37"/>
        </w:numPr>
      </w:pPr>
      <w:proofErr w:type="spellStart"/>
      <w:r>
        <w:rPr>
          <w:rStyle w:val="Hyperlink"/>
        </w:rPr>
        <w:lastRenderedPageBreak/>
        <w:t>s</w:t>
      </w:r>
      <w:hyperlink r:id="rId21" w:history="1">
        <w:r w:rsidR="00C1741E" w:rsidRPr="00157FFE">
          <w:rPr>
            <w:rStyle w:val="Hyperlink"/>
          </w:rPr>
          <w:t>NPS</w:t>
        </w:r>
        <w:proofErr w:type="spellEnd"/>
        <w:r w:rsidR="00C1741E" w:rsidRPr="00157FFE">
          <w:rPr>
            <w:rStyle w:val="Hyperlink"/>
          </w:rPr>
          <w:t xml:space="preserve"> – Net Promoter </w:t>
        </w:r>
        <w:r w:rsidR="00EC7C76" w:rsidRPr="00157FFE">
          <w:rPr>
            <w:rStyle w:val="Hyperlink"/>
          </w:rPr>
          <w:t>Score</w:t>
        </w:r>
      </w:hyperlink>
      <w:r w:rsidR="00EC7C76">
        <w:t>:</w:t>
      </w:r>
      <w:r w:rsidR="00C1741E">
        <w:t xml:space="preserve"> is a standard way to </w:t>
      </w:r>
      <w:r w:rsidR="00EC7C76">
        <w:t>survey -</w:t>
      </w:r>
      <w:r w:rsidR="00C1741E">
        <w:t xml:space="preserve"> if audience is – </w:t>
      </w:r>
      <w:proofErr w:type="gramStart"/>
      <w:r w:rsidR="00C1741E">
        <w:t>Promoter ,</w:t>
      </w:r>
      <w:proofErr w:type="gramEnd"/>
      <w:r w:rsidR="00C1741E">
        <w:t xml:space="preserve"> Passive or Detractor</w:t>
      </w:r>
    </w:p>
    <w:p w14:paraId="5F7EC8B2" w14:textId="2AF07BC5" w:rsidR="00B14808" w:rsidRDefault="00B14808" w:rsidP="00B14808">
      <w:r>
        <w:rPr>
          <w:noProof/>
        </w:rPr>
        <w:drawing>
          <wp:inline distT="0" distB="0" distL="0" distR="0" wp14:anchorId="66C8F6BA" wp14:editId="4A357C01">
            <wp:extent cx="3935895" cy="1538605"/>
            <wp:effectExtent l="19050" t="19050" r="2667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553" cy="1590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EFA9D" w14:textId="0E2E2F9C" w:rsidR="00302784" w:rsidRDefault="00B14808" w:rsidP="00B14808">
      <w:r>
        <w:rPr>
          <w:noProof/>
        </w:rPr>
        <w:drawing>
          <wp:inline distT="0" distB="0" distL="0" distR="0" wp14:anchorId="1CE5304B" wp14:editId="17C81AFC">
            <wp:extent cx="4039262" cy="1079462"/>
            <wp:effectExtent l="19050" t="19050" r="1841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909" cy="1161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97D98" w14:textId="2A67816A" w:rsidR="00B14808" w:rsidRDefault="00C1741E" w:rsidP="00E75709">
      <w:pPr>
        <w:pStyle w:val="ListParagraph"/>
        <w:numPr>
          <w:ilvl w:val="0"/>
          <w:numId w:val="37"/>
        </w:numPr>
      </w:pPr>
      <w:r>
        <w:t>Likert – is like a matrix of choices for each statement/query – this is also choice oriented.</w:t>
      </w:r>
    </w:p>
    <w:p w14:paraId="1DAAF922" w14:textId="023B79C1" w:rsidR="00E75709" w:rsidRDefault="00CF5737" w:rsidP="00EC7C76">
      <w:pPr>
        <w:pStyle w:val="ListParagraph"/>
      </w:pPr>
      <w:r>
        <w:rPr>
          <w:noProof/>
        </w:rPr>
        <w:drawing>
          <wp:inline distT="0" distB="0" distL="0" distR="0" wp14:anchorId="64F2B68A" wp14:editId="15EA10AA">
            <wp:extent cx="3617844" cy="3763131"/>
            <wp:effectExtent l="19050" t="19050" r="2095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1610" cy="3787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0904E" w14:textId="77777777" w:rsidR="00935E15" w:rsidRDefault="00935E15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</w:rPr>
      </w:pPr>
      <w:r>
        <w:br w:type="page"/>
      </w:r>
    </w:p>
    <w:p w14:paraId="1A406C1C" w14:textId="2559391B" w:rsidR="00EC7C76" w:rsidRDefault="00732E2E" w:rsidP="00EA0676">
      <w:pPr>
        <w:pStyle w:val="Heading4"/>
      </w:pPr>
      <w:r>
        <w:lastRenderedPageBreak/>
        <w:t xml:space="preserve">FORM </w:t>
      </w:r>
      <w:r w:rsidRPr="005262AD">
        <w:rPr>
          <w:b/>
        </w:rPr>
        <w:t>SETTINGS</w:t>
      </w:r>
      <w:r>
        <w:t xml:space="preserve"> </w:t>
      </w:r>
      <w:r w:rsidR="00CC7DE8">
        <w:t xml:space="preserve">| FORM </w:t>
      </w:r>
      <w:r w:rsidR="00CC7DE8" w:rsidRPr="005262AD">
        <w:rPr>
          <w:b/>
        </w:rPr>
        <w:t>THEME</w:t>
      </w:r>
      <w:r w:rsidR="00CC7DE8">
        <w:t xml:space="preserve"> </w:t>
      </w:r>
      <w:r>
        <w:t xml:space="preserve">| FORM </w:t>
      </w:r>
      <w:r w:rsidRPr="005262AD">
        <w:rPr>
          <w:b/>
        </w:rPr>
        <w:t>SHARING</w:t>
      </w:r>
      <w:r w:rsidRPr="00973A4A">
        <w:rPr>
          <w:sz w:val="18"/>
        </w:rPr>
        <w:t>/DISTRIBUTION</w:t>
      </w:r>
      <w:r w:rsidR="00A2103F">
        <w:t xml:space="preserve"> | FORM </w:t>
      </w:r>
      <w:r w:rsidR="00902F5E" w:rsidRPr="005262AD">
        <w:rPr>
          <w:b/>
        </w:rPr>
        <w:t>COP</w:t>
      </w:r>
      <w:r w:rsidR="0008715C" w:rsidRPr="005262AD">
        <w:rPr>
          <w:b/>
        </w:rPr>
        <w:t>Y</w:t>
      </w:r>
    </w:p>
    <w:p w14:paraId="78C06E66" w14:textId="77777777" w:rsidR="00BE1AD1" w:rsidRDefault="000716CE" w:rsidP="00EC7C76">
      <w:pPr>
        <w:ind w:left="360"/>
      </w:pPr>
      <w:r>
        <w:rPr>
          <w:noProof/>
        </w:rPr>
        <w:drawing>
          <wp:inline distT="0" distB="0" distL="0" distR="0" wp14:anchorId="06E63258" wp14:editId="3E0339E5">
            <wp:extent cx="2600076" cy="3180080"/>
            <wp:effectExtent l="19050" t="19050" r="1016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846"/>
                    <a:stretch/>
                  </pic:blipFill>
                  <pic:spPr bwMode="auto">
                    <a:xfrm>
                      <a:off x="0" y="0"/>
                      <a:ext cx="2640658" cy="32297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="00BE1AD1">
        <w:rPr>
          <w:noProof/>
        </w:rPr>
        <w:drawing>
          <wp:inline distT="0" distB="0" distL="0" distR="0" wp14:anchorId="3DEB6EBC" wp14:editId="3B4CABAA">
            <wp:extent cx="3495481" cy="2007235"/>
            <wp:effectExtent l="19050" t="19050" r="1016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8611" cy="207794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D55F0" w14:textId="5645DF6F" w:rsidR="00EA0676" w:rsidRDefault="00BE1AD1" w:rsidP="00EC7C76">
      <w:pPr>
        <w:ind w:left="360"/>
      </w:pPr>
      <w:r>
        <w:rPr>
          <w:noProof/>
        </w:rPr>
        <w:drawing>
          <wp:inline distT="0" distB="0" distL="0" distR="0" wp14:anchorId="2EFCEE10" wp14:editId="25053DD0">
            <wp:extent cx="2210462" cy="2535606"/>
            <wp:effectExtent l="19050" t="19050" r="18415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88" cy="254997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63FDB">
        <w:t xml:space="preserve"> </w:t>
      </w:r>
      <w:r w:rsidR="00463FDB">
        <w:rPr>
          <w:noProof/>
        </w:rPr>
        <w:drawing>
          <wp:inline distT="0" distB="0" distL="0" distR="0" wp14:anchorId="2AF1ABAA" wp14:editId="629E7E81">
            <wp:extent cx="3972585" cy="2535693"/>
            <wp:effectExtent l="19050" t="19050" r="27940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63" cy="259599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9963E" w14:textId="21E3280A" w:rsidR="003E614F" w:rsidRDefault="003E614F" w:rsidP="00EC7C76">
      <w:pPr>
        <w:ind w:left="360"/>
      </w:pPr>
      <w:r>
        <w:rPr>
          <w:noProof/>
        </w:rPr>
        <w:drawing>
          <wp:inline distT="0" distB="0" distL="0" distR="0" wp14:anchorId="71EC7D32" wp14:editId="1354BD52">
            <wp:extent cx="1754408" cy="1319917"/>
            <wp:effectExtent l="19050" t="19050" r="1778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68" cy="135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A0EE5">
        <w:t xml:space="preserve"> </w:t>
      </w:r>
      <w:r w:rsidR="00A13C94">
        <w:t xml:space="preserve">    </w:t>
      </w:r>
      <w:r w:rsidR="00DA0EE5">
        <w:rPr>
          <w:noProof/>
        </w:rPr>
        <w:drawing>
          <wp:inline distT="0" distB="0" distL="0" distR="0" wp14:anchorId="42274007" wp14:editId="05F71CF5">
            <wp:extent cx="2467956" cy="1327868"/>
            <wp:effectExtent l="19050" t="19050" r="2794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9383" cy="1366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E3675">
        <w:t xml:space="preserve"> </w:t>
      </w:r>
    </w:p>
    <w:p w14:paraId="2A1262D6" w14:textId="070092E3" w:rsidR="007A5139" w:rsidRDefault="004E3675" w:rsidP="00EC7C76">
      <w:pPr>
        <w:ind w:left="360"/>
      </w:pPr>
      <w:r>
        <w:rPr>
          <w:noProof/>
        </w:rPr>
        <w:drawing>
          <wp:inline distT="0" distB="0" distL="0" distR="0" wp14:anchorId="4F682F12" wp14:editId="28060D8F">
            <wp:extent cx="1129085" cy="1273697"/>
            <wp:effectExtent l="19050" t="19050" r="13970" b="222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3800" cy="1301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13C94">
        <w:rPr>
          <w:noProof/>
        </w:rPr>
        <w:t xml:space="preserve">   </w:t>
      </w:r>
      <w:r w:rsidR="007A5139">
        <w:rPr>
          <w:noProof/>
        </w:rPr>
        <w:drawing>
          <wp:inline distT="0" distB="0" distL="0" distR="0" wp14:anchorId="186FB745" wp14:editId="09313D0B">
            <wp:extent cx="3124862" cy="1353404"/>
            <wp:effectExtent l="19050" t="19050" r="1841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4695" cy="1413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13C94">
        <w:t xml:space="preserve">   </w:t>
      </w:r>
      <w:r w:rsidR="00A13C94">
        <w:rPr>
          <w:noProof/>
        </w:rPr>
        <w:drawing>
          <wp:inline distT="0" distB="0" distL="0" distR="0" wp14:anchorId="4B910C3B" wp14:editId="09E5C0D8">
            <wp:extent cx="1617865" cy="1375576"/>
            <wp:effectExtent l="19050" t="19050" r="20955" b="152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975" cy="1402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0A042" w14:textId="77777777" w:rsidR="00C7396E" w:rsidRDefault="00D85DE1" w:rsidP="00EC7C76">
      <w:pPr>
        <w:ind w:left="360"/>
      </w:pPr>
      <w:r>
        <w:rPr>
          <w:noProof/>
        </w:rPr>
        <w:lastRenderedPageBreak/>
        <w:drawing>
          <wp:inline distT="0" distB="0" distL="0" distR="0" wp14:anchorId="54FAA9AD" wp14:editId="2B98BA3F">
            <wp:extent cx="3323645" cy="4309110"/>
            <wp:effectExtent l="19050" t="19050" r="1016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977" cy="4356214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7396E">
        <w:t xml:space="preserve">  </w:t>
      </w:r>
      <w:r w:rsidR="00C7396E">
        <w:rPr>
          <w:noProof/>
        </w:rPr>
        <w:drawing>
          <wp:inline distT="0" distB="0" distL="0" distR="0" wp14:anchorId="4962160C" wp14:editId="7ADB0837">
            <wp:extent cx="3069204" cy="3487730"/>
            <wp:effectExtent l="19050" t="19050" r="17145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49" cy="3553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06B2" w14:textId="77777777" w:rsidR="00C9107B" w:rsidRDefault="00C7396E" w:rsidP="00EC7C76">
      <w:pPr>
        <w:ind w:left="360"/>
      </w:pPr>
      <w:r>
        <w:rPr>
          <w:noProof/>
        </w:rPr>
        <w:drawing>
          <wp:inline distT="0" distB="0" distL="0" distR="0" wp14:anchorId="083AA657" wp14:editId="3616E7C0">
            <wp:extent cx="2466441" cy="2535656"/>
            <wp:effectExtent l="19050" t="19050" r="1016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27" cy="261007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B5525" w:rsidRPr="007B5525">
        <w:rPr>
          <w:noProof/>
        </w:rPr>
        <w:t xml:space="preserve"> </w:t>
      </w:r>
      <w:r w:rsidR="007B5525">
        <w:t xml:space="preserve"> </w:t>
      </w:r>
      <w:r w:rsidR="00A71C20">
        <w:rPr>
          <w:noProof/>
        </w:rPr>
        <w:drawing>
          <wp:inline distT="0" distB="0" distL="0" distR="0" wp14:anchorId="016537B2" wp14:editId="4F4D8B96">
            <wp:extent cx="4238045" cy="2547176"/>
            <wp:effectExtent l="19050" t="19050" r="1016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2274" cy="260381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75E13" w14:textId="14301FE7" w:rsidR="00C9107B" w:rsidRDefault="00C9107B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</w:rPr>
      </w:pPr>
    </w:p>
    <w:p w14:paraId="022EC1AE" w14:textId="7832EDD6" w:rsidR="00E865B4" w:rsidRDefault="00821779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</w:rPr>
      </w:pPr>
      <w:r>
        <w:t xml:space="preserve">                                   </w:t>
      </w:r>
      <w:r>
        <w:object w:dxaOrig="1538" w:dyaOrig="995" w14:anchorId="6C403F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2pt;height:93.6pt" o:ole="">
            <v:imagedata r:id="rId38" o:title=""/>
          </v:shape>
          <o:OLEObject Type="Embed" ProgID="AcroExch.Document.DC" ShapeID="_x0000_i1025" DrawAspect="Icon" ObjectID="_1610239489" r:id="rId39"/>
        </w:object>
      </w:r>
      <w:r>
        <w:t xml:space="preserve">                                        </w:t>
      </w:r>
      <w:r>
        <w:object w:dxaOrig="1538" w:dyaOrig="995" w14:anchorId="4331692E">
          <v:shape id="_x0000_i1026" type="#_x0000_t75" style="width:136.8pt;height:86.4pt" o:ole="">
            <v:imagedata r:id="rId40" o:title=""/>
          </v:shape>
          <o:OLEObject Type="Embed" ProgID="AcroExch.Document.DC" ShapeID="_x0000_i1026" DrawAspect="Icon" ObjectID="_1610239490" r:id="rId41"/>
        </w:object>
      </w:r>
      <w:r w:rsidR="00E865B4">
        <w:br w:type="page"/>
      </w:r>
    </w:p>
    <w:p w14:paraId="64C7578D" w14:textId="15448F00" w:rsidR="00C9107B" w:rsidRDefault="00C9107B" w:rsidP="00C9107B">
      <w:pPr>
        <w:pStyle w:val="Heading4"/>
      </w:pPr>
      <w:r>
        <w:lastRenderedPageBreak/>
        <w:t>RESPONSES – DASHBOARD | EXPORT OPTIONS</w:t>
      </w:r>
    </w:p>
    <w:p w14:paraId="71EDBC3C" w14:textId="111186E5" w:rsidR="00D64326" w:rsidRDefault="0041350D" w:rsidP="00C9107B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70CA31" wp14:editId="3CC9B492">
                <wp:simplePos x="0" y="0"/>
                <wp:positionH relativeFrom="column">
                  <wp:posOffset>586160</wp:posOffset>
                </wp:positionH>
                <wp:positionV relativeFrom="paragraph">
                  <wp:posOffset>1397581</wp:posOffset>
                </wp:positionV>
                <wp:extent cx="3204183" cy="461148"/>
                <wp:effectExtent l="57150" t="76200" r="92075" b="1104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183" cy="46114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4">
                              <a:lumMod val="50000"/>
                            </a:schemeClr>
                          </a:solidFill>
                          <a:tailEnd type="triangle"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409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46.15pt;margin-top:110.05pt;width:252.3pt;height:3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" strokecolor="#8e094b [1607]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ED856F" wp14:editId="4866FBC3">
            <wp:extent cx="3164619" cy="304445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360" cy="30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07B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CE8D43" wp14:editId="65180580">
            <wp:extent cx="3395207" cy="1916649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2976" cy="19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57FD" w14:textId="0B0E1D12" w:rsidR="000A5B04" w:rsidRDefault="00D64326" w:rsidP="00C9107B">
      <w:pPr>
        <w:pStyle w:val="Heading4"/>
        <w:rPr>
          <w:spacing w:val="15"/>
        </w:rPr>
      </w:pPr>
      <w:r>
        <w:rPr>
          <w:noProof/>
        </w:rPr>
        <w:drawing>
          <wp:inline distT="0" distB="0" distL="0" distR="0" wp14:anchorId="6D2A3592" wp14:editId="7B5B0545">
            <wp:extent cx="4778734" cy="4775835"/>
            <wp:effectExtent l="19050" t="19050" r="2222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2245" cy="480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A5B04">
        <w:br w:type="page"/>
      </w:r>
    </w:p>
    <w:p w14:paraId="6F6117AA" w14:textId="6B02D02E" w:rsidR="00C226B6" w:rsidRDefault="00C226B6" w:rsidP="00C226B6">
      <w:pPr>
        <w:pStyle w:val="Heading2"/>
      </w:pPr>
      <w:r>
        <w:lastRenderedPageBreak/>
        <w:t>USE MS-FLOW TRIGGER and ACTION associated with MS-FORMS</w:t>
      </w:r>
    </w:p>
    <w:p w14:paraId="2B74EDBD" w14:textId="7F2692DD" w:rsidR="00D26696" w:rsidRDefault="002676D6" w:rsidP="001C71A3">
      <w:proofErr w:type="gramStart"/>
      <w:r>
        <w:t>Also</w:t>
      </w:r>
      <w:proofErr w:type="gramEnd"/>
      <w:r>
        <w:t xml:space="preserve"> at: </w:t>
      </w:r>
      <w:hyperlink r:id="rId45" w:history="1">
        <w:r w:rsidR="00D26696" w:rsidRPr="00F41FBD">
          <w:rPr>
            <w:rStyle w:val="Hyperlink"/>
          </w:rPr>
          <w:t>https://flow.microsoft.com/en-us/blog/building-scratch-forms-responses/</w:t>
        </w:r>
      </w:hyperlink>
    </w:p>
    <w:p w14:paraId="62272527" w14:textId="7FD2C3B0" w:rsidR="009A2549" w:rsidRDefault="001A5202" w:rsidP="001C71A3">
      <w:r>
        <w:rPr>
          <w:noProof/>
        </w:rPr>
        <w:drawing>
          <wp:inline distT="0" distB="0" distL="0" distR="0" wp14:anchorId="6029F746" wp14:editId="5A29416E">
            <wp:extent cx="7052310" cy="3992880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9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A21C9" w14:textId="4B5AE9B4" w:rsidR="001A5202" w:rsidRDefault="00000844" w:rsidP="001C71A3">
      <w:r>
        <w:rPr>
          <w:noProof/>
        </w:rPr>
        <w:drawing>
          <wp:inline distT="0" distB="0" distL="0" distR="0" wp14:anchorId="79C46CB0" wp14:editId="63CAC1B1">
            <wp:extent cx="7052310" cy="4211238"/>
            <wp:effectExtent l="19050" t="19050" r="1524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120"/>
                    <a:stretch/>
                  </pic:blipFill>
                  <pic:spPr bwMode="auto">
                    <a:xfrm>
                      <a:off x="0" y="0"/>
                      <a:ext cx="7052310" cy="4211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7943" w14:textId="66758A25" w:rsidR="009A2549" w:rsidRDefault="009A2549" w:rsidP="001C71A3">
      <w:r>
        <w:lastRenderedPageBreak/>
        <w:t xml:space="preserve">But I had already </w:t>
      </w:r>
      <w:r w:rsidR="00766CC6">
        <w:t xml:space="preserve">gone through </w:t>
      </w:r>
      <w:r w:rsidR="0001296B">
        <w:t>with my exploration</w:t>
      </w:r>
      <w:r w:rsidR="00151F76">
        <w:t xml:space="preserve">s below …. But, very important decision in such design is the “trigger poll threshold” – something </w:t>
      </w:r>
      <w:r w:rsidR="00117DD4">
        <w:t>to lookout for.</w:t>
      </w:r>
      <w:r w:rsidR="00117DD4" w:rsidRPr="00117DD4">
        <w:t xml:space="preserve"> </w:t>
      </w:r>
      <w:r w:rsidR="00936714">
        <w:object w:dxaOrig="3901" w:dyaOrig="811" w14:anchorId="15DC179B">
          <v:shape id="_x0000_i1027" type="#_x0000_t75" style="width:352.8pt;height:93.6pt" o:ole="">
            <v:imagedata r:id="rId48" o:title=""/>
          </v:shape>
          <o:OLEObject Type="Embed" ProgID="Package" ShapeID="_x0000_i1027" DrawAspect="Content" ObjectID="_1610239491" r:id="rId49"/>
        </w:object>
      </w:r>
    </w:p>
    <w:p w14:paraId="4BC93E4D" w14:textId="48F2F384" w:rsidR="00C5182F" w:rsidRDefault="00521376" w:rsidP="001C71A3">
      <w:r>
        <w:rPr>
          <w:noProof/>
        </w:rPr>
        <w:drawing>
          <wp:inline distT="0" distB="0" distL="0" distR="0" wp14:anchorId="0A9F5A48" wp14:editId="7CBC65C7">
            <wp:extent cx="6608445" cy="1864946"/>
            <wp:effectExtent l="19050" t="19050" r="2095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5516"/>
                    <a:stretch/>
                  </pic:blipFill>
                  <pic:spPr bwMode="auto">
                    <a:xfrm>
                      <a:off x="0" y="0"/>
                      <a:ext cx="6718697" cy="1896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22E12" w14:textId="7D34C65A" w:rsidR="00C226B6" w:rsidRDefault="00521376" w:rsidP="001C71A3">
      <w:r>
        <w:rPr>
          <w:noProof/>
          <w:color w:val="005DBA" w:themeColor="hyperlink"/>
          <w:u w:val="single"/>
        </w:rPr>
        <w:drawing>
          <wp:inline distT="0" distB="0" distL="0" distR="0" wp14:anchorId="6CAA6B92" wp14:editId="139F6B21">
            <wp:extent cx="6608445" cy="2161140"/>
            <wp:effectExtent l="19050" t="19050" r="2095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457" cy="21631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A935F" w14:textId="68E05217" w:rsidR="004B08A1" w:rsidRDefault="00D7558E">
      <w:r>
        <w:rPr>
          <w:noProof/>
        </w:rPr>
        <w:t>s</w:t>
      </w:r>
      <w:r w:rsidR="00917793">
        <w:rPr>
          <w:noProof/>
        </w:rPr>
        <w:drawing>
          <wp:inline distT="0" distB="0" distL="0" distR="0" wp14:anchorId="10699D44" wp14:editId="07885A0E">
            <wp:extent cx="6608445" cy="3237224"/>
            <wp:effectExtent l="19050" t="19050" r="2095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75333" cy="33189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21376">
        <w:br w:type="page"/>
      </w:r>
      <w:r w:rsidR="007D597A">
        <w:lastRenderedPageBreak/>
        <w:t xml:space="preserve"> </w:t>
      </w:r>
      <w:r w:rsidR="004B08A1">
        <w:rPr>
          <w:noProof/>
        </w:rPr>
        <w:drawing>
          <wp:inline distT="0" distB="0" distL="0" distR="0" wp14:anchorId="6FD0B94D" wp14:editId="4F9AD110">
            <wp:extent cx="5991225" cy="8244894"/>
            <wp:effectExtent l="19050" t="19050" r="952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155" cy="83177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30488" w14:textId="03F5AA61" w:rsidR="001C71A3" w:rsidRPr="00D025E2" w:rsidRDefault="00553C39" w:rsidP="001C71A3">
      <w:r>
        <w:rPr>
          <w:noProof/>
        </w:rPr>
        <w:lastRenderedPageBreak/>
        <w:drawing>
          <wp:inline distT="0" distB="0" distL="0" distR="0" wp14:anchorId="16D46E1D" wp14:editId="01532EFA">
            <wp:extent cx="6149148" cy="7543800"/>
            <wp:effectExtent l="19050" t="19050" r="2349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60373" cy="75575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D597A">
        <w:br w:type="page"/>
      </w:r>
    </w:p>
    <w:p w14:paraId="02EC8F0D" w14:textId="54886BD2" w:rsidR="00D1236D" w:rsidRDefault="007D1356" w:rsidP="00D1236D">
      <w:pPr>
        <w:pStyle w:val="Heading1"/>
      </w:pPr>
      <w:bookmarkStart w:id="1" w:name="_REFERENCES_–_SUPPORT"/>
      <w:bookmarkEnd w:id="1"/>
      <w:r>
        <w:lastRenderedPageBreak/>
        <w:t xml:space="preserve">REFERENCES – </w:t>
      </w:r>
      <w:r w:rsidR="00941328">
        <w:t xml:space="preserve">SUPPORT – ENVIRONMENT </w:t>
      </w:r>
      <w:r w:rsidR="004163E3">
        <w:t>–</w:t>
      </w:r>
      <w:r w:rsidR="00941328">
        <w:t xml:space="preserve"> TOOLS</w:t>
      </w:r>
      <w:r w:rsidR="004163E3">
        <w:t xml:space="preserve"> </w:t>
      </w:r>
      <w:r w:rsidR="00B009B9">
        <w:t>–</w:t>
      </w:r>
      <w:r w:rsidR="004163E3">
        <w:t xml:space="preserve"> CONFIGURATION</w:t>
      </w:r>
    </w:p>
    <w:p w14:paraId="7A75B922" w14:textId="45D8358E" w:rsidR="004743DE" w:rsidRPr="008F7A1E" w:rsidRDefault="002C5DFA" w:rsidP="00230223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2907BF" wp14:editId="3524EE79">
            <wp:simplePos x="0" y="0"/>
            <wp:positionH relativeFrom="column">
              <wp:posOffset>635</wp:posOffset>
            </wp:positionH>
            <wp:positionV relativeFrom="paragraph">
              <wp:posOffset>80010</wp:posOffset>
            </wp:positionV>
            <wp:extent cx="2399665" cy="2860675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68E">
        <w:rPr>
          <w:b/>
          <w:sz w:val="26"/>
        </w:rPr>
        <w:t>MS-</w:t>
      </w:r>
      <w:r w:rsidR="004743DE" w:rsidRPr="00925493">
        <w:rPr>
          <w:b/>
          <w:sz w:val="26"/>
        </w:rPr>
        <w:t>Forms Help</w:t>
      </w:r>
      <w:r w:rsidR="004743DE" w:rsidRPr="00925493">
        <w:rPr>
          <w:sz w:val="26"/>
        </w:rPr>
        <w:t>:</w:t>
      </w:r>
      <w:r w:rsidR="004743DE" w:rsidRPr="008F7A1E">
        <w:t xml:space="preserve"> </w:t>
      </w:r>
      <w:hyperlink r:id="rId56" w:history="1">
        <w:r w:rsidR="001038A7" w:rsidRPr="008F7A1E">
          <w:rPr>
            <w:rStyle w:val="Hyperlink"/>
          </w:rPr>
          <w:t>https://support.office.com/en-US/client/results?Shownav=true&amp;lcid=1033&amp;ns=microsoftforms</w:t>
        </w:r>
      </w:hyperlink>
    </w:p>
    <w:p w14:paraId="39A872AF" w14:textId="68C3E176" w:rsidR="005663FA" w:rsidRPr="008F7A1E" w:rsidRDefault="005663FA" w:rsidP="005663FA">
      <w:pPr>
        <w:pStyle w:val="ListParagraph"/>
      </w:pPr>
    </w:p>
    <w:p w14:paraId="4AD3E5FA" w14:textId="197C8671" w:rsidR="004743DE" w:rsidRPr="008F7A1E" w:rsidRDefault="0030368E" w:rsidP="00230223">
      <w:pPr>
        <w:pStyle w:val="ListParagraph"/>
        <w:ind w:left="360"/>
      </w:pPr>
      <w:r>
        <w:rPr>
          <w:b/>
          <w:sz w:val="26"/>
        </w:rPr>
        <w:t>MS-</w:t>
      </w:r>
      <w:r w:rsidR="001038A7" w:rsidRPr="00925493">
        <w:rPr>
          <w:b/>
          <w:sz w:val="26"/>
        </w:rPr>
        <w:t>Forms Connector</w:t>
      </w:r>
      <w:r>
        <w:rPr>
          <w:b/>
          <w:sz w:val="26"/>
        </w:rPr>
        <w:t>-API</w:t>
      </w:r>
      <w:r w:rsidR="001038A7" w:rsidRPr="00925493">
        <w:rPr>
          <w:sz w:val="26"/>
        </w:rPr>
        <w:t>:</w:t>
      </w:r>
      <w:r w:rsidR="001038A7" w:rsidRPr="008F7A1E">
        <w:t xml:space="preserve"> </w:t>
      </w:r>
      <w:hyperlink r:id="rId57" w:history="1">
        <w:r w:rsidR="001038A7" w:rsidRPr="008F7A1E">
          <w:rPr>
            <w:rStyle w:val="Hyperlink"/>
          </w:rPr>
          <w:t>https://docs.microsoft.com/en-us/connectors/microsoftforms/</w:t>
        </w:r>
      </w:hyperlink>
    </w:p>
    <w:p w14:paraId="0EC55197" w14:textId="7C194C18" w:rsidR="006F4707" w:rsidRDefault="006F4707" w:rsidP="006F4707">
      <w:pPr>
        <w:pStyle w:val="ListParagraph"/>
      </w:pPr>
    </w:p>
    <w:p w14:paraId="6B15008E" w14:textId="3EED356F" w:rsidR="006F4707" w:rsidRPr="00343385" w:rsidRDefault="00AE261D" w:rsidP="002C5DFA">
      <w:pPr>
        <w:pStyle w:val="ListParagraph"/>
        <w:ind w:left="360"/>
        <w:rPr>
          <w:b/>
          <w:sz w:val="26"/>
        </w:rPr>
      </w:pPr>
      <w:hyperlink r:id="rId58" w:history="1">
        <w:r w:rsidR="00343385" w:rsidRPr="00D11174">
          <w:rPr>
            <w:rStyle w:val="Hyperlink"/>
            <w:b/>
            <w:sz w:val="32"/>
          </w:rPr>
          <w:t>MS-Forms FAQ</w:t>
        </w:r>
      </w:hyperlink>
      <w:r w:rsidR="00D11174">
        <w:rPr>
          <w:b/>
          <w:sz w:val="32"/>
        </w:rPr>
        <w:t xml:space="preserve"> </w:t>
      </w:r>
      <w:r w:rsidR="00D11174" w:rsidRPr="009E15D0">
        <w:rPr>
          <w:sz w:val="26"/>
        </w:rPr>
        <w:t xml:space="preserve">– </w:t>
      </w:r>
      <w:r w:rsidR="00FF6426">
        <w:rPr>
          <w:sz w:val="26"/>
        </w:rPr>
        <w:t>Microsoft a</w:t>
      </w:r>
      <w:r w:rsidR="00D11174" w:rsidRPr="009E15D0">
        <w:rPr>
          <w:sz w:val="26"/>
        </w:rPr>
        <w:t>nswers many queries</w:t>
      </w:r>
      <w:r w:rsidR="00FF6426">
        <w:rPr>
          <w:sz w:val="26"/>
        </w:rPr>
        <w:t xml:space="preserve"> here</w:t>
      </w:r>
      <w:r w:rsidR="00D11174" w:rsidRPr="009E15D0">
        <w:rPr>
          <w:sz w:val="26"/>
        </w:rPr>
        <w:t>.</w:t>
      </w:r>
    </w:p>
    <w:p w14:paraId="663CF044" w14:textId="54B88521" w:rsidR="00157801" w:rsidRPr="007B6BF3" w:rsidRDefault="00157801" w:rsidP="007B6BF3">
      <w:pPr>
        <w:pStyle w:val="ListParagraph"/>
        <w:rPr>
          <w:b/>
        </w:rPr>
      </w:pPr>
    </w:p>
    <w:p w14:paraId="06B29AA6" w14:textId="1C5861F9" w:rsidR="003004AA" w:rsidRDefault="007D5E28" w:rsidP="00230223">
      <w:pPr>
        <w:pStyle w:val="ListParagraph"/>
        <w:ind w:left="360"/>
      </w:pPr>
      <w:r>
        <w:rPr>
          <w:b/>
        </w:rPr>
        <w:t xml:space="preserve">Blog: </w:t>
      </w:r>
      <w:hyperlink r:id="rId59" w:history="1">
        <w:r w:rsidR="003004AA" w:rsidRPr="007D5E28">
          <w:rPr>
            <w:rStyle w:val="Hyperlink"/>
            <w:b/>
          </w:rPr>
          <w:t xml:space="preserve">Services </w:t>
        </w:r>
        <w:r w:rsidRPr="007D5E28">
          <w:rPr>
            <w:rStyle w:val="Hyperlink"/>
            <w:b/>
          </w:rPr>
          <w:t>C</w:t>
        </w:r>
        <w:r w:rsidR="00FB0352" w:rsidRPr="007D5E28">
          <w:rPr>
            <w:rStyle w:val="Hyperlink"/>
            <w:b/>
          </w:rPr>
          <w:t>omparable</w:t>
        </w:r>
      </w:hyperlink>
      <w:r w:rsidR="00FB0352" w:rsidRPr="007D5E28">
        <w:rPr>
          <w:b/>
        </w:rPr>
        <w:t xml:space="preserve"> to MS-Flow</w:t>
      </w:r>
      <w:r>
        <w:t>.</w:t>
      </w:r>
      <w:r w:rsidR="00FE479B">
        <w:t xml:space="preserve"> </w:t>
      </w:r>
      <w:r w:rsidR="00FE479B" w:rsidRPr="00257F3D">
        <w:rPr>
          <w:i/>
          <w:sz w:val="18"/>
        </w:rPr>
        <w:t xml:space="preserve">NB: </w:t>
      </w:r>
      <w:r w:rsidR="00FE479B" w:rsidRPr="00257F3D">
        <w:rPr>
          <w:b/>
          <w:i/>
          <w:sz w:val="18"/>
        </w:rPr>
        <w:t xml:space="preserve">OUTLOOK.COM </w:t>
      </w:r>
      <w:r w:rsidR="00180DEB" w:rsidRPr="00257F3D">
        <w:rPr>
          <w:b/>
          <w:i/>
          <w:sz w:val="18"/>
        </w:rPr>
        <w:t>has</w:t>
      </w:r>
      <w:r w:rsidR="00FE479B" w:rsidRPr="00257F3D">
        <w:rPr>
          <w:b/>
          <w:i/>
          <w:sz w:val="18"/>
        </w:rPr>
        <w:t xml:space="preserve"> MS-Forms (FREE)</w:t>
      </w:r>
      <w:r w:rsidR="00FE479B" w:rsidRPr="00257F3D">
        <w:rPr>
          <w:i/>
          <w:sz w:val="18"/>
        </w:rPr>
        <w:t xml:space="preserve"> option.</w:t>
      </w:r>
      <w:r w:rsidR="00257F3D" w:rsidRPr="00257F3D">
        <w:rPr>
          <w:noProof/>
        </w:rPr>
        <w:t xml:space="preserve"> </w:t>
      </w:r>
    </w:p>
    <w:p w14:paraId="2D15BEBB" w14:textId="77777777" w:rsidR="00AF7565" w:rsidRDefault="00C6198F" w:rsidP="00AF7565">
      <w:pPr>
        <w:pStyle w:val="ListParagraph"/>
      </w:pPr>
      <w:r>
        <w:t xml:space="preserve">  </w:t>
      </w:r>
    </w:p>
    <w:p w14:paraId="3A15E8CB" w14:textId="3A9626BB" w:rsidR="007D1356" w:rsidRDefault="00AF7565" w:rsidP="00AF7565">
      <w:pPr>
        <w:pStyle w:val="ListParagraph"/>
        <w:rPr>
          <w:rStyle w:val="Hyperlink"/>
        </w:rPr>
      </w:pPr>
      <w:r w:rsidRPr="00AF7565">
        <w:rPr>
          <w:b/>
        </w:rPr>
        <w:t>BLOGGER-01:</w:t>
      </w:r>
      <w:r>
        <w:t xml:space="preserve"> </w:t>
      </w:r>
      <w:hyperlink r:id="rId60" w:history="1">
        <w:r w:rsidRPr="0079556B">
          <w:rPr>
            <w:rStyle w:val="Hyperlink"/>
          </w:rPr>
          <w:t>https://collab365.community/ultimate-guide-microsoft-forms/</w:t>
        </w:r>
      </w:hyperlink>
    </w:p>
    <w:p w14:paraId="2D589ECA" w14:textId="3BD07078" w:rsidR="00AF7565" w:rsidRDefault="00AF7565" w:rsidP="00AF7565">
      <w:pPr>
        <w:pStyle w:val="ListParagraph"/>
      </w:pPr>
    </w:p>
    <w:p w14:paraId="46777134" w14:textId="6F3EA7E9" w:rsidR="00AF7565" w:rsidRDefault="00AF7565" w:rsidP="00AF7565">
      <w:pPr>
        <w:pStyle w:val="ListParagraph"/>
      </w:pPr>
    </w:p>
    <w:p w14:paraId="6D738A7C" w14:textId="77777777" w:rsidR="00C43058" w:rsidRDefault="00C43058" w:rsidP="00EB3041">
      <w:pPr>
        <w:rPr>
          <w:b/>
        </w:rPr>
      </w:pPr>
    </w:p>
    <w:p w14:paraId="3CFC7BAB" w14:textId="46C422B0" w:rsidR="00AF7565" w:rsidRPr="00EB3041" w:rsidRDefault="00AF7565" w:rsidP="00EB3041">
      <w:pPr>
        <w:rPr>
          <w:b/>
        </w:rPr>
      </w:pPr>
      <w:r w:rsidRPr="00EB3041">
        <w:rPr>
          <w:b/>
        </w:rPr>
        <w:t xml:space="preserve">THINGS TO-DO WITH MS-FORMS:  </w:t>
      </w:r>
      <w:hyperlink r:id="rId61" w:history="1">
        <w:r w:rsidRPr="00EB3041">
          <w:rPr>
            <w:rStyle w:val="Hyperlink"/>
            <w:b/>
          </w:rPr>
          <w:t>https://support.office.com/en-us/forms/</w:t>
        </w:r>
      </w:hyperlink>
      <w:r w:rsidRPr="00EB3041">
        <w:rPr>
          <w:b/>
        </w:rPr>
        <w:t xml:space="preserve"> 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0"/>
        <w:gridCol w:w="3600"/>
        <w:gridCol w:w="3960"/>
      </w:tblGrid>
      <w:tr w:rsidR="00A61860" w14:paraId="4C76CDFD" w14:textId="13E2E6BF" w:rsidTr="00C43058">
        <w:tc>
          <w:tcPr>
            <w:tcW w:w="3900" w:type="dxa"/>
          </w:tcPr>
          <w:p w14:paraId="2CC8C635" w14:textId="77777777" w:rsidR="00BD5D79" w:rsidRPr="00C43058" w:rsidRDefault="00BD5D79" w:rsidP="00BD5D79">
            <w:pPr>
              <w:pStyle w:val="Heading1"/>
            </w:pPr>
            <w:bookmarkStart w:id="2" w:name="_Format"/>
            <w:bookmarkEnd w:id="2"/>
            <w:r w:rsidRPr="00C43058">
              <w:t>Format</w:t>
            </w:r>
          </w:p>
          <w:p w14:paraId="4899307E" w14:textId="1C9276B3" w:rsidR="00A61860" w:rsidRPr="00C43058" w:rsidRDefault="00AE261D" w:rsidP="00D5709F">
            <w:hyperlink r:id="rId62" w:history="1">
              <w:r w:rsidR="00A61860" w:rsidRPr="00C43058">
                <w:rPr>
                  <w:rStyle w:val="Hyperlink"/>
                </w:rPr>
                <w:t>Add a picture or logo to a form header</w:t>
              </w:r>
            </w:hyperlink>
            <w:r w:rsidR="00A61860" w:rsidRPr="00C43058">
              <w:t xml:space="preserve"> </w:t>
            </w:r>
          </w:p>
          <w:p w14:paraId="63B5C7C7" w14:textId="77777777" w:rsidR="00A61860" w:rsidRPr="00C43058" w:rsidRDefault="00AE261D" w:rsidP="00D5709F">
            <w:hyperlink r:id="rId63" w:history="1">
              <w:r w:rsidR="00A61860" w:rsidRPr="00C43058">
                <w:rPr>
                  <w:rStyle w:val="Hyperlink"/>
                </w:rPr>
                <w:t>Add a picture to a question</w:t>
              </w:r>
            </w:hyperlink>
          </w:p>
          <w:p w14:paraId="5D9F3D4B" w14:textId="77777777" w:rsidR="00A61860" w:rsidRPr="00C43058" w:rsidRDefault="00AE261D" w:rsidP="00D5709F">
            <w:hyperlink r:id="rId64" w:history="1">
              <w:r w:rsidR="00A61860" w:rsidRPr="00C43058">
                <w:rPr>
                  <w:rStyle w:val="Hyperlink"/>
                </w:rPr>
                <w:t>Change your picture size</w:t>
              </w:r>
            </w:hyperlink>
          </w:p>
          <w:p w14:paraId="0D17286E" w14:textId="40FF4AE0" w:rsidR="00A61860" w:rsidRPr="00C43058" w:rsidRDefault="00AE261D" w:rsidP="00D5709F">
            <w:hyperlink r:id="rId65" w:history="1">
              <w:r w:rsidR="00A61860" w:rsidRPr="00C43058">
                <w:rPr>
                  <w:rStyle w:val="Hyperlink"/>
                </w:rPr>
                <w:t>Delete a picture</w:t>
              </w:r>
            </w:hyperlink>
          </w:p>
        </w:tc>
        <w:tc>
          <w:tcPr>
            <w:tcW w:w="3600" w:type="dxa"/>
          </w:tcPr>
          <w:p w14:paraId="2DB6921D" w14:textId="77777777" w:rsidR="00167AF1" w:rsidRPr="00C43058" w:rsidRDefault="00167AF1" w:rsidP="00167AF1">
            <w:pPr>
              <w:pStyle w:val="Heading1"/>
            </w:pPr>
            <w:r w:rsidRPr="00C43058">
              <w:t>Share and collaborate</w:t>
            </w:r>
          </w:p>
          <w:p w14:paraId="170A108D" w14:textId="55D70C85" w:rsidR="00A61860" w:rsidRPr="00C43058" w:rsidRDefault="00AE261D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66" w:history="1">
              <w:r w:rsidR="00A6186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Send your form or quiz to others and collect responses</w:t>
              </w:r>
            </w:hyperlink>
            <w:r w:rsidR="00A6186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3608285A" w14:textId="289D6902" w:rsidR="00A97038" w:rsidRPr="00C43058" w:rsidRDefault="00AE261D" w:rsidP="00A61860">
            <w:pPr>
              <w:pStyle w:val="NormalWeb"/>
              <w:rPr>
                <w:rStyle w:val="Hyperlink"/>
                <w:sz w:val="22"/>
              </w:rPr>
            </w:pPr>
            <w:hyperlink r:id="rId67" w:history="1">
              <w:r w:rsidR="00A97038" w:rsidRPr="00C43058">
                <w:rPr>
                  <w:rStyle w:val="Hyperlink"/>
                  <w:sz w:val="22"/>
                </w:rPr>
                <w:t>Share a quiz or form as a template</w:t>
              </w:r>
            </w:hyperlink>
          </w:p>
          <w:p w14:paraId="4B079CFF" w14:textId="1A9DBE49" w:rsidR="00A61860" w:rsidRPr="00C43058" w:rsidRDefault="00AE261D" w:rsidP="00A97038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68" w:history="1">
              <w:r w:rsidR="00A97038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Share your quiz or form and collaborate with others</w:t>
              </w:r>
            </w:hyperlink>
            <w:r w:rsidR="00A97038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</w:tc>
        <w:tc>
          <w:tcPr>
            <w:tcW w:w="3960" w:type="dxa"/>
          </w:tcPr>
          <w:p w14:paraId="4D9C1A26" w14:textId="7781252A" w:rsidR="009236DB" w:rsidRPr="00C43058" w:rsidRDefault="009236DB" w:rsidP="009236DB">
            <w:pPr>
              <w:pStyle w:val="Heading1"/>
            </w:pPr>
            <w:r w:rsidRPr="00C43058">
              <w:t>CREATE</w:t>
            </w:r>
            <w:r w:rsidR="006F5E18" w:rsidRPr="00C43058">
              <w:t xml:space="preserve"> AND </w:t>
            </w:r>
            <w:r w:rsidR="00D43ADD" w:rsidRPr="00C43058">
              <w:t>RECORDS</w:t>
            </w:r>
          </w:p>
          <w:p w14:paraId="21B1B36B" w14:textId="23290C74" w:rsidR="0004092C" w:rsidRPr="00C43058" w:rsidRDefault="00AE261D" w:rsidP="0004092C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b/>
                <w:sz w:val="22"/>
                <w:szCs w:val="22"/>
                <w:lang w:val="en-US" w:eastAsia="ja-JP"/>
              </w:rPr>
            </w:pPr>
            <w:hyperlink r:id="rId69" w:tgtFrame="_blank" w:history="1">
              <w:r w:rsidR="0004092C" w:rsidRPr="00C43058">
                <w:rPr>
                  <w:rStyle w:val="Hyperlink"/>
                  <w:rFonts w:asciiTheme="minorHAnsi" w:eastAsiaTheme="minorEastAsia" w:hAnsiTheme="minorHAnsi" w:cstheme="minorBidi"/>
                  <w:b/>
                  <w:sz w:val="22"/>
                  <w:szCs w:val="22"/>
                  <w:lang w:val="en-US" w:eastAsia="ja-JP"/>
                </w:rPr>
                <w:t>Sign in to Microsoft Forms</w:t>
              </w:r>
            </w:hyperlink>
            <w:r w:rsidR="0004092C" w:rsidRPr="00C43058">
              <w:rPr>
                <w:rStyle w:val="Hyperlink"/>
                <w:rFonts w:asciiTheme="minorHAnsi" w:eastAsiaTheme="minorEastAsia" w:hAnsiTheme="minorHAnsi" w:cstheme="minorBidi"/>
                <w:b/>
                <w:sz w:val="22"/>
                <w:szCs w:val="22"/>
                <w:lang w:val="en-US" w:eastAsia="ja-JP"/>
              </w:rPr>
              <w:t xml:space="preserve"> </w:t>
            </w:r>
          </w:p>
          <w:p w14:paraId="393CD508" w14:textId="77777777" w:rsidR="0004092C" w:rsidRPr="00C43058" w:rsidRDefault="00AE261D" w:rsidP="0004092C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b/>
                <w:sz w:val="22"/>
                <w:szCs w:val="22"/>
                <w:lang w:val="en-US" w:eastAsia="ja-JP"/>
              </w:rPr>
            </w:pPr>
            <w:hyperlink r:id="rId70" w:history="1">
              <w:r w:rsidR="0004092C" w:rsidRPr="00C43058">
                <w:rPr>
                  <w:rStyle w:val="Hyperlink"/>
                  <w:rFonts w:asciiTheme="minorHAnsi" w:eastAsiaTheme="minorEastAsia" w:hAnsiTheme="minorHAnsi" w:cstheme="minorBidi"/>
                  <w:b/>
                  <w:sz w:val="22"/>
                  <w:szCs w:val="22"/>
                  <w:lang w:val="en-US" w:eastAsia="ja-JP"/>
                </w:rPr>
                <w:t>Create a new form</w:t>
              </w:r>
            </w:hyperlink>
            <w:r w:rsidR="0004092C" w:rsidRPr="00C43058">
              <w:rPr>
                <w:rStyle w:val="Hyperlink"/>
                <w:rFonts w:asciiTheme="minorHAnsi" w:eastAsiaTheme="minorEastAsia" w:hAnsiTheme="minorHAnsi" w:cstheme="minorBidi"/>
                <w:b/>
                <w:sz w:val="22"/>
                <w:szCs w:val="22"/>
                <w:lang w:val="en-US" w:eastAsia="ja-JP"/>
              </w:rPr>
              <w:t xml:space="preserve"> or </w:t>
            </w:r>
            <w:hyperlink r:id="rId71" w:history="1">
              <w:r w:rsidR="0004092C" w:rsidRPr="00C43058">
                <w:rPr>
                  <w:rStyle w:val="Hyperlink"/>
                  <w:rFonts w:asciiTheme="minorHAnsi" w:eastAsiaTheme="minorEastAsia" w:hAnsiTheme="minorHAnsi" w:cstheme="minorBidi"/>
                  <w:b/>
                  <w:sz w:val="22"/>
                  <w:szCs w:val="22"/>
                  <w:lang w:val="en-US" w:eastAsia="ja-JP"/>
                </w:rPr>
                <w:t>Create a new quiz</w:t>
              </w:r>
            </w:hyperlink>
          </w:p>
          <w:p w14:paraId="3099C1D3" w14:textId="77777777" w:rsidR="00A97038" w:rsidRPr="00C43058" w:rsidRDefault="00AE261D" w:rsidP="00A97038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b/>
                <w:sz w:val="22"/>
                <w:szCs w:val="22"/>
                <w:lang w:val="en-US" w:eastAsia="ja-JP"/>
              </w:rPr>
            </w:pPr>
            <w:hyperlink r:id="rId72" w:history="1">
              <w:r w:rsidR="00A97038" w:rsidRPr="00C43058">
                <w:rPr>
                  <w:rStyle w:val="Hyperlink"/>
                  <w:rFonts w:asciiTheme="minorHAnsi" w:eastAsiaTheme="minorEastAsia" w:hAnsiTheme="minorHAnsi" w:cstheme="minorBidi"/>
                  <w:b/>
                  <w:sz w:val="22"/>
                  <w:szCs w:val="22"/>
                  <w:lang w:val="en-US" w:eastAsia="ja-JP"/>
                </w:rPr>
                <w:t>Check your form results</w:t>
              </w:r>
            </w:hyperlink>
            <w:r w:rsidR="00A97038" w:rsidRPr="00C43058">
              <w:rPr>
                <w:rStyle w:val="Hyperlink"/>
                <w:rFonts w:asciiTheme="minorHAnsi" w:eastAsiaTheme="minorEastAsia" w:hAnsiTheme="minorHAnsi" w:cstheme="minorBidi"/>
                <w:b/>
                <w:sz w:val="22"/>
                <w:szCs w:val="22"/>
                <w:lang w:val="en-US" w:eastAsia="ja-JP"/>
              </w:rPr>
              <w:t xml:space="preserve"> </w:t>
            </w:r>
          </w:p>
          <w:p w14:paraId="02BAD8B3" w14:textId="15AD8430" w:rsidR="00A61860" w:rsidRPr="00C43058" w:rsidRDefault="00AE261D" w:rsidP="00A97038">
            <w:pPr>
              <w:pStyle w:val="NormalWeb"/>
              <w:rPr>
                <w:sz w:val="22"/>
              </w:rPr>
            </w:pPr>
            <w:hyperlink r:id="rId73" w:history="1">
              <w:r w:rsidR="00A97038" w:rsidRPr="00C43058">
                <w:rPr>
                  <w:rStyle w:val="Hyperlink"/>
                  <w:b/>
                  <w:sz w:val="22"/>
                </w:rPr>
                <w:t>Check your quiz results</w:t>
              </w:r>
            </w:hyperlink>
          </w:p>
        </w:tc>
      </w:tr>
      <w:tr w:rsidR="00A61860" w14:paraId="65D89DD1" w14:textId="2E2938D2" w:rsidTr="00C43058">
        <w:trPr>
          <w:trHeight w:val="4333"/>
        </w:trPr>
        <w:tc>
          <w:tcPr>
            <w:tcW w:w="3900" w:type="dxa"/>
          </w:tcPr>
          <w:p w14:paraId="6B5B4613" w14:textId="77777777" w:rsidR="00BD5D79" w:rsidRPr="00C43058" w:rsidRDefault="00BD5D79" w:rsidP="00BD5D79">
            <w:pPr>
              <w:pStyle w:val="Heading1"/>
            </w:pPr>
            <w:r w:rsidRPr="00C43058">
              <w:t>Format</w:t>
            </w:r>
          </w:p>
          <w:p w14:paraId="5B3413E6" w14:textId="53334055" w:rsidR="00A61860" w:rsidRPr="00C43058" w:rsidRDefault="00AE261D" w:rsidP="00A61860">
            <w:hyperlink r:id="rId74" w:history="1">
              <w:r w:rsidR="00A61860" w:rsidRPr="00C43058">
                <w:rPr>
                  <w:rStyle w:val="Hyperlink"/>
                </w:rPr>
                <w:t>Add a video to a question</w:t>
              </w:r>
            </w:hyperlink>
            <w:r w:rsidR="00A61860" w:rsidRPr="00C43058">
              <w:t xml:space="preserve"> </w:t>
            </w:r>
          </w:p>
          <w:p w14:paraId="485E2A2E" w14:textId="5F84F1DD" w:rsidR="00A61860" w:rsidRPr="00C43058" w:rsidRDefault="00AE261D" w:rsidP="00A61860">
            <w:hyperlink r:id="rId75" w:tgtFrame="_blank" w:history="1">
              <w:r w:rsidR="00A61860" w:rsidRPr="00C43058">
                <w:rPr>
                  <w:rStyle w:val="Hyperlink"/>
                </w:rPr>
                <w:t>VIDEO: Explore new question types</w:t>
              </w:r>
            </w:hyperlink>
          </w:p>
          <w:p w14:paraId="1E84570C" w14:textId="77777777" w:rsidR="00A61860" w:rsidRPr="00C43058" w:rsidRDefault="00AE261D" w:rsidP="00A61860">
            <w:hyperlink r:id="rId76" w:history="1">
              <w:r w:rsidR="00A61860" w:rsidRPr="00C43058">
                <w:rPr>
                  <w:rStyle w:val="Hyperlink"/>
                </w:rPr>
                <w:t>Change a form theme</w:t>
              </w:r>
            </w:hyperlink>
          </w:p>
          <w:p w14:paraId="445F10DD" w14:textId="77777777" w:rsidR="00A61860" w:rsidRPr="00C43058" w:rsidRDefault="00AE261D" w:rsidP="00A61860">
            <w:hyperlink r:id="rId77" w:history="1">
              <w:r w:rsidR="00A61860" w:rsidRPr="00C43058">
                <w:rPr>
                  <w:rStyle w:val="Hyperlink"/>
                </w:rPr>
                <w:t>Adjust settings for your form or quiz</w:t>
              </w:r>
            </w:hyperlink>
          </w:p>
          <w:p w14:paraId="6E79F6F2" w14:textId="5EAA3FD1" w:rsidR="00A61860" w:rsidRPr="00C43058" w:rsidRDefault="00AE261D" w:rsidP="00A61860">
            <w:hyperlink r:id="rId78" w:history="1">
              <w:r w:rsidR="00A61860" w:rsidRPr="00C43058">
                <w:rPr>
                  <w:rStyle w:val="Hyperlink"/>
                </w:rPr>
                <w:t>Use branching in Microsoft Forms</w:t>
              </w:r>
            </w:hyperlink>
          </w:p>
          <w:p w14:paraId="58038604" w14:textId="77777777" w:rsidR="00A61860" w:rsidRPr="00C43058" w:rsidRDefault="00AE261D" w:rsidP="00A61860">
            <w:hyperlink r:id="rId79" w:history="1">
              <w:r w:rsidR="00A61860" w:rsidRPr="00C43058">
                <w:rPr>
                  <w:rStyle w:val="Hyperlink"/>
                </w:rPr>
                <w:t>How to get missing data in Forms</w:t>
              </w:r>
            </w:hyperlink>
          </w:p>
          <w:p w14:paraId="1A393B12" w14:textId="77777777" w:rsidR="00A61860" w:rsidRPr="00C43058" w:rsidRDefault="00AE261D" w:rsidP="00A61860">
            <w:hyperlink r:id="rId80" w:history="1">
              <w:r w:rsidR="00A61860" w:rsidRPr="00C43058">
                <w:rPr>
                  <w:rStyle w:val="Hyperlink"/>
                </w:rPr>
                <w:t>Copy a form</w:t>
              </w:r>
            </w:hyperlink>
          </w:p>
          <w:p w14:paraId="209BDF6F" w14:textId="77777777" w:rsidR="00A61860" w:rsidRPr="00C43058" w:rsidRDefault="00AE261D" w:rsidP="00A61860">
            <w:hyperlink r:id="rId81" w:history="1">
              <w:r w:rsidR="00A61860" w:rsidRPr="00C43058">
                <w:rPr>
                  <w:rStyle w:val="Hyperlink"/>
                </w:rPr>
                <w:t>Delete a form</w:t>
              </w:r>
            </w:hyperlink>
            <w:r w:rsidR="00A61860" w:rsidRPr="00C43058">
              <w:t xml:space="preserve"> </w:t>
            </w:r>
          </w:p>
          <w:p w14:paraId="39D2C4E7" w14:textId="16D75A27" w:rsidR="00A61860" w:rsidRPr="00C43058" w:rsidRDefault="00AE261D" w:rsidP="00A61860">
            <w:hyperlink r:id="rId82" w:history="1">
              <w:r w:rsidR="00A61860" w:rsidRPr="00C43058">
                <w:rPr>
                  <w:rStyle w:val="Hyperlink"/>
                </w:rPr>
                <w:t>Print a form</w:t>
              </w:r>
            </w:hyperlink>
          </w:p>
        </w:tc>
        <w:tc>
          <w:tcPr>
            <w:tcW w:w="3600" w:type="dxa"/>
          </w:tcPr>
          <w:p w14:paraId="1150E4C8" w14:textId="2D7FB275" w:rsidR="00805A43" w:rsidRPr="00C43058" w:rsidRDefault="00B53A74" w:rsidP="00805A43">
            <w:pPr>
              <w:pStyle w:val="Heading1"/>
            </w:pPr>
            <w:r w:rsidRPr="00C43058">
              <w:t>IntegratE</w:t>
            </w:r>
          </w:p>
          <w:p w14:paraId="7EED82DF" w14:textId="55CAD508" w:rsidR="00A61860" w:rsidRPr="00C43058" w:rsidRDefault="00AE261D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83" w:history="1">
              <w:r w:rsidR="00A6186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Embed a form in a Sway</w:t>
              </w:r>
            </w:hyperlink>
            <w:r w:rsidR="00A6186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78C2A942" w14:textId="77777777" w:rsidR="00A61860" w:rsidRPr="00C43058" w:rsidRDefault="00AE261D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84" w:history="1">
              <w:r w:rsidR="00A6186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Insert a form or quiz into OneNote Online</w:t>
              </w:r>
            </w:hyperlink>
            <w:r w:rsidR="00A6186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5EE439BE" w14:textId="77777777" w:rsidR="00A61860" w:rsidRPr="00C43058" w:rsidRDefault="00AE261D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85" w:anchor="picktab=bkmk_onedrivebusiness" w:history="1">
              <w:r w:rsidR="00A6186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Create a form in OneDrive for Business</w:t>
              </w:r>
            </w:hyperlink>
            <w:r w:rsidR="00A6186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74881619" w14:textId="77777777" w:rsidR="00A61860" w:rsidRPr="00C43058" w:rsidRDefault="00AE261D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86" w:anchor="picktab=excel_online" w:history="1">
              <w:r w:rsidR="00A6186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Create a form in Excel Online</w:t>
              </w:r>
            </w:hyperlink>
            <w:r w:rsidR="00A6186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23C4A263" w14:textId="77777777" w:rsidR="00A61860" w:rsidRPr="00C43058" w:rsidRDefault="00AE261D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87" w:history="1">
              <w:r w:rsidR="00A6186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Create, edit, and collaborate on a form in Microsoft Teams</w:t>
              </w:r>
            </w:hyperlink>
            <w:r w:rsidR="00A6186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4A497936" w14:textId="4996799E" w:rsidR="00A61860" w:rsidRPr="00C43058" w:rsidRDefault="00AE261D" w:rsidP="00A61860">
            <w:pPr>
              <w:rPr>
                <w:rStyle w:val="Hyperlink"/>
              </w:rPr>
            </w:pPr>
            <w:hyperlink r:id="rId88" w:history="1">
              <w:r w:rsidR="00A61860" w:rsidRPr="00C43058">
                <w:rPr>
                  <w:rStyle w:val="Hyperlink"/>
                </w:rPr>
                <w:t>Insert a form or quiz into PowerPoint</w:t>
              </w:r>
            </w:hyperlink>
          </w:p>
        </w:tc>
        <w:tc>
          <w:tcPr>
            <w:tcW w:w="3960" w:type="dxa"/>
          </w:tcPr>
          <w:p w14:paraId="1CDBA958" w14:textId="77777777" w:rsidR="005619C0" w:rsidRPr="00C43058" w:rsidRDefault="005619C0" w:rsidP="005619C0">
            <w:pPr>
              <w:pStyle w:val="Heading1"/>
            </w:pPr>
            <w:r w:rsidRPr="00C43058">
              <w:t>Admin tasks</w:t>
            </w:r>
          </w:p>
          <w:p w14:paraId="31FC6585" w14:textId="77777777" w:rsidR="005619C0" w:rsidRPr="00C43058" w:rsidRDefault="00AE261D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89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Set up for Microsoft Forms</w:t>
              </w:r>
            </w:hyperlink>
            <w:r w:rsidR="005619C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3ACF5CE8" w14:textId="77777777" w:rsidR="005619C0" w:rsidRPr="00C43058" w:rsidRDefault="00AE261D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90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Security and privacy</w:t>
              </w:r>
            </w:hyperlink>
            <w:r w:rsidR="005619C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402C15F6" w14:textId="77777777" w:rsidR="005619C0" w:rsidRPr="00C43058" w:rsidRDefault="00AE261D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91" w:anchor="datastorage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Microsoft Forms data storage</w:t>
              </w:r>
            </w:hyperlink>
            <w:r w:rsidR="005619C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7653447F" w14:textId="77777777" w:rsidR="005619C0" w:rsidRPr="00C43058" w:rsidRDefault="00AE261D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92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Turning on or off Microsoft Forms</w:t>
              </w:r>
            </w:hyperlink>
            <w:r w:rsidR="005619C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7377BCF0" w14:textId="77777777" w:rsidR="005619C0" w:rsidRPr="00C43058" w:rsidRDefault="00AE261D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93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Microsoft Forms and user accounts</w:t>
              </w:r>
            </w:hyperlink>
            <w:r w:rsidR="005619C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53982651" w14:textId="77777777" w:rsidR="005619C0" w:rsidRPr="00C43058" w:rsidRDefault="00AE261D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94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Transfer ownership of your form</w:t>
              </w:r>
            </w:hyperlink>
            <w:r w:rsidR="005619C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0F02D742" w14:textId="77777777" w:rsidR="005619C0" w:rsidRPr="00C43058" w:rsidRDefault="00AE261D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</w:pPr>
            <w:hyperlink r:id="rId95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n-US" w:eastAsia="ja-JP"/>
                </w:rPr>
                <w:t>Data storage for Microsoft Forms</w:t>
              </w:r>
            </w:hyperlink>
            <w:r w:rsidR="005619C0" w:rsidRPr="00C43058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US" w:eastAsia="ja-JP"/>
              </w:rPr>
              <w:t xml:space="preserve"> </w:t>
            </w:r>
          </w:p>
          <w:p w14:paraId="7E759332" w14:textId="0284E1D6" w:rsidR="00A61860" w:rsidRPr="00C43058" w:rsidRDefault="00AE261D" w:rsidP="005F0C3C">
            <w:pPr>
              <w:pStyle w:val="NormalWeb"/>
              <w:rPr>
                <w:b/>
                <w:sz w:val="22"/>
              </w:rPr>
            </w:pPr>
            <w:hyperlink r:id="rId96" w:history="1">
              <w:r w:rsidR="005619C0" w:rsidRPr="00C43058">
                <w:rPr>
                  <w:rStyle w:val="Hyperlink"/>
                  <w:rFonts w:asciiTheme="minorHAnsi" w:eastAsiaTheme="minorEastAsia" w:hAnsiTheme="minorHAnsi" w:cstheme="minorBidi"/>
                  <w:b/>
                  <w:sz w:val="22"/>
                  <w:szCs w:val="22"/>
                  <w:lang w:val="en-US" w:eastAsia="ja-JP"/>
                </w:rPr>
                <w:t>Block Internet access during a quiz</w:t>
              </w:r>
            </w:hyperlink>
          </w:p>
        </w:tc>
      </w:tr>
    </w:tbl>
    <w:p w14:paraId="01567F14" w14:textId="0B0FB49E" w:rsidR="00AA03D1" w:rsidRPr="00287C83" w:rsidRDefault="00AA03D1" w:rsidP="00472ED7">
      <w:pPr>
        <w:pStyle w:val="ListParagraph"/>
        <w:numPr>
          <w:ilvl w:val="0"/>
          <w:numId w:val="30"/>
        </w:num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05332E72" w14:textId="13536500" w:rsidR="00D451E6" w:rsidRDefault="00D451E6" w:rsidP="00D451E6">
      <w:pPr>
        <w:pStyle w:val="Heading1"/>
      </w:pPr>
      <w:r>
        <w:lastRenderedPageBreak/>
        <w:t>HOPE THIS HELPED!?</w:t>
      </w:r>
    </w:p>
    <w:p w14:paraId="188E98AE" w14:textId="3E94FB8A" w:rsidR="00895A04" w:rsidRDefault="00D451E6" w:rsidP="00AD5ECD">
      <w:r>
        <w:t xml:space="preserve">Kindly feedback your thoughts </w:t>
      </w:r>
      <w:r w:rsidR="00895A04">
        <w:t xml:space="preserve">and </w:t>
      </w:r>
      <w:r>
        <w:t>suggestions and ideas</w:t>
      </w:r>
      <w:r w:rsidR="00895A04">
        <w:t>,</w:t>
      </w:r>
      <w:r>
        <w:t xml:space="preserve"> </w:t>
      </w:r>
      <w:r w:rsidR="00895A04">
        <w:t>that</w:t>
      </w:r>
      <w:r>
        <w:t xml:space="preserve"> would be magical to get </w:t>
      </w:r>
      <w:r w:rsidR="00895A04">
        <w:t>them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18B59403" w14:textId="7EE13572" w:rsidR="000C34E8" w:rsidRDefault="00D451E6" w:rsidP="00A32F48">
      <w:pPr>
        <w:rPr>
          <w:rStyle w:val="Hyperlink"/>
        </w:rPr>
      </w:pPr>
      <w:r>
        <w:t xml:space="preserve">Cheers, Aaseaf Mahkahti | </w:t>
      </w:r>
      <w:hyperlink r:id="rId97" w:history="1">
        <w:r w:rsidRPr="00530028">
          <w:rPr>
            <w:rStyle w:val="Hyperlink"/>
          </w:rPr>
          <w:t>sharepointjob@outlook.com</w:t>
        </w:r>
      </w:hyperlink>
    </w:p>
    <w:sectPr w:rsidR="000C34E8" w:rsidSect="00221088">
      <w:pgSz w:w="12240" w:h="15840"/>
      <w:pgMar w:top="284" w:right="284" w:bottom="284" w:left="28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9CBCB" w14:textId="77777777" w:rsidR="00820AB8" w:rsidRDefault="00820AB8">
      <w:pPr>
        <w:spacing w:after="0" w:line="240" w:lineRule="auto"/>
      </w:pPr>
      <w:r>
        <w:separator/>
      </w:r>
    </w:p>
  </w:endnote>
  <w:endnote w:type="continuationSeparator" w:id="0">
    <w:p w14:paraId="0E33C786" w14:textId="77777777" w:rsidR="00820AB8" w:rsidRDefault="00820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512E4" w14:textId="77777777" w:rsidR="00820AB8" w:rsidRDefault="00820AB8">
      <w:pPr>
        <w:spacing w:after="0" w:line="240" w:lineRule="auto"/>
      </w:pPr>
      <w:r>
        <w:separator/>
      </w:r>
    </w:p>
  </w:footnote>
  <w:footnote w:type="continuationSeparator" w:id="0">
    <w:p w14:paraId="52440FF5" w14:textId="77777777" w:rsidR="00820AB8" w:rsidRDefault="00820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693697"/>
    <w:multiLevelType w:val="hybridMultilevel"/>
    <w:tmpl w:val="DADA8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332944"/>
    <w:multiLevelType w:val="hybridMultilevel"/>
    <w:tmpl w:val="92E83B3E"/>
    <w:lvl w:ilvl="0" w:tplc="48C8A6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A5DFD"/>
    <w:multiLevelType w:val="hybridMultilevel"/>
    <w:tmpl w:val="2DF8043E"/>
    <w:lvl w:ilvl="0" w:tplc="3AFE9B0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EE5323"/>
    <w:multiLevelType w:val="hybridMultilevel"/>
    <w:tmpl w:val="45286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4318B"/>
    <w:multiLevelType w:val="hybridMultilevel"/>
    <w:tmpl w:val="C7603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273D8"/>
    <w:multiLevelType w:val="hybridMultilevel"/>
    <w:tmpl w:val="3E1AE82E"/>
    <w:lvl w:ilvl="0" w:tplc="6E5413EA">
      <w:start w:val="1"/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173A7"/>
    <w:multiLevelType w:val="hybridMultilevel"/>
    <w:tmpl w:val="9C12088A"/>
    <w:lvl w:ilvl="0" w:tplc="0C044E3A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17433B"/>
    <w:multiLevelType w:val="hybridMultilevel"/>
    <w:tmpl w:val="1D7096DA"/>
    <w:lvl w:ilvl="0" w:tplc="C37045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F3DEA"/>
    <w:multiLevelType w:val="hybridMultilevel"/>
    <w:tmpl w:val="8DF432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2159EA"/>
    <w:multiLevelType w:val="hybridMultilevel"/>
    <w:tmpl w:val="EEC6BCB0"/>
    <w:lvl w:ilvl="0" w:tplc="32FC51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646A5"/>
    <w:multiLevelType w:val="hybridMultilevel"/>
    <w:tmpl w:val="DADA8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B213C"/>
    <w:multiLevelType w:val="hybridMultilevel"/>
    <w:tmpl w:val="935EFB04"/>
    <w:lvl w:ilvl="0" w:tplc="C93CB65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0459DD"/>
    <w:multiLevelType w:val="hybridMultilevel"/>
    <w:tmpl w:val="D2105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D525B1"/>
    <w:multiLevelType w:val="hybridMultilevel"/>
    <w:tmpl w:val="BD4A6E0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F038FE"/>
    <w:multiLevelType w:val="hybridMultilevel"/>
    <w:tmpl w:val="8D045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674BC2"/>
    <w:multiLevelType w:val="hybridMultilevel"/>
    <w:tmpl w:val="03C61AEA"/>
    <w:lvl w:ilvl="0" w:tplc="60D0A7C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6C251CA"/>
    <w:multiLevelType w:val="hybridMultilevel"/>
    <w:tmpl w:val="07C20A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0190A"/>
    <w:multiLevelType w:val="hybridMultilevel"/>
    <w:tmpl w:val="7F2E9CD8"/>
    <w:lvl w:ilvl="0" w:tplc="2270966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BA4AD5"/>
    <w:multiLevelType w:val="hybridMultilevel"/>
    <w:tmpl w:val="AD8A0C26"/>
    <w:lvl w:ilvl="0" w:tplc="A4DAA9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4"/>
  </w:num>
  <w:num w:numId="2">
    <w:abstractNumId w:val="12"/>
  </w:num>
  <w:num w:numId="3">
    <w:abstractNumId w:val="23"/>
  </w:num>
  <w:num w:numId="4">
    <w:abstractNumId w:val="14"/>
  </w:num>
  <w:num w:numId="5">
    <w:abstractNumId w:val="31"/>
  </w:num>
  <w:num w:numId="6">
    <w:abstractNumId w:val="35"/>
  </w:num>
  <w:num w:numId="7">
    <w:abstractNumId w:val="30"/>
  </w:num>
  <w:num w:numId="8">
    <w:abstractNumId w:val="36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6"/>
  </w:num>
  <w:num w:numId="20">
    <w:abstractNumId w:val="16"/>
  </w:num>
  <w:num w:numId="21">
    <w:abstractNumId w:val="19"/>
  </w:num>
  <w:num w:numId="22">
    <w:abstractNumId w:val="17"/>
  </w:num>
  <w:num w:numId="23">
    <w:abstractNumId w:val="34"/>
  </w:num>
  <w:num w:numId="24">
    <w:abstractNumId w:val="28"/>
  </w:num>
  <w:num w:numId="25">
    <w:abstractNumId w:val="21"/>
  </w:num>
  <w:num w:numId="26">
    <w:abstractNumId w:val="33"/>
  </w:num>
  <w:num w:numId="27">
    <w:abstractNumId w:val="11"/>
  </w:num>
  <w:num w:numId="28">
    <w:abstractNumId w:val="15"/>
  </w:num>
  <w:num w:numId="29">
    <w:abstractNumId w:val="29"/>
  </w:num>
  <w:num w:numId="30">
    <w:abstractNumId w:val="13"/>
  </w:num>
  <w:num w:numId="31">
    <w:abstractNumId w:val="22"/>
  </w:num>
  <w:num w:numId="32">
    <w:abstractNumId w:val="10"/>
  </w:num>
  <w:num w:numId="33">
    <w:abstractNumId w:val="20"/>
  </w:num>
  <w:num w:numId="34">
    <w:abstractNumId w:val="32"/>
  </w:num>
  <w:num w:numId="35">
    <w:abstractNumId w:val="25"/>
  </w:num>
  <w:num w:numId="36">
    <w:abstractNumId w:val="18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B8"/>
    <w:rsid w:val="00000844"/>
    <w:rsid w:val="00002D1C"/>
    <w:rsid w:val="00004BC0"/>
    <w:rsid w:val="00005F5F"/>
    <w:rsid w:val="00011257"/>
    <w:rsid w:val="0001296B"/>
    <w:rsid w:val="00012DBA"/>
    <w:rsid w:val="00022628"/>
    <w:rsid w:val="00027A6C"/>
    <w:rsid w:val="00031A47"/>
    <w:rsid w:val="00033E14"/>
    <w:rsid w:val="00034F5E"/>
    <w:rsid w:val="000363DD"/>
    <w:rsid w:val="0004092C"/>
    <w:rsid w:val="000464DF"/>
    <w:rsid w:val="0005330F"/>
    <w:rsid w:val="000716CE"/>
    <w:rsid w:val="00075185"/>
    <w:rsid w:val="00075FF4"/>
    <w:rsid w:val="000815ED"/>
    <w:rsid w:val="000840F8"/>
    <w:rsid w:val="0008715C"/>
    <w:rsid w:val="00087E61"/>
    <w:rsid w:val="00093D0B"/>
    <w:rsid w:val="0009430F"/>
    <w:rsid w:val="00095667"/>
    <w:rsid w:val="000A5B04"/>
    <w:rsid w:val="000B7566"/>
    <w:rsid w:val="000C06F3"/>
    <w:rsid w:val="000C2DA8"/>
    <w:rsid w:val="000C34E8"/>
    <w:rsid w:val="000D014F"/>
    <w:rsid w:val="000D0F81"/>
    <w:rsid w:val="000D263A"/>
    <w:rsid w:val="000D34E5"/>
    <w:rsid w:val="000E059F"/>
    <w:rsid w:val="000E5898"/>
    <w:rsid w:val="000E6E29"/>
    <w:rsid w:val="000F33E2"/>
    <w:rsid w:val="000F6388"/>
    <w:rsid w:val="00100B3F"/>
    <w:rsid w:val="0010263C"/>
    <w:rsid w:val="001038A7"/>
    <w:rsid w:val="001062E3"/>
    <w:rsid w:val="00106C6C"/>
    <w:rsid w:val="00107E7E"/>
    <w:rsid w:val="00117DD4"/>
    <w:rsid w:val="0012189F"/>
    <w:rsid w:val="00125707"/>
    <w:rsid w:val="001263D5"/>
    <w:rsid w:val="00131418"/>
    <w:rsid w:val="00136D80"/>
    <w:rsid w:val="00143DA6"/>
    <w:rsid w:val="001446DE"/>
    <w:rsid w:val="0015199C"/>
    <w:rsid w:val="00151F76"/>
    <w:rsid w:val="001539AE"/>
    <w:rsid w:val="00157801"/>
    <w:rsid w:val="00157FFE"/>
    <w:rsid w:val="00164BA5"/>
    <w:rsid w:val="00167339"/>
    <w:rsid w:val="00167AF1"/>
    <w:rsid w:val="00172BDC"/>
    <w:rsid w:val="00173866"/>
    <w:rsid w:val="00177000"/>
    <w:rsid w:val="0018024C"/>
    <w:rsid w:val="00180B73"/>
    <w:rsid w:val="00180DEB"/>
    <w:rsid w:val="00183411"/>
    <w:rsid w:val="00185181"/>
    <w:rsid w:val="00186D88"/>
    <w:rsid w:val="001937A4"/>
    <w:rsid w:val="00194DF6"/>
    <w:rsid w:val="00194F26"/>
    <w:rsid w:val="001966FD"/>
    <w:rsid w:val="001A161F"/>
    <w:rsid w:val="001A5202"/>
    <w:rsid w:val="001B0BD5"/>
    <w:rsid w:val="001B0E9D"/>
    <w:rsid w:val="001B224D"/>
    <w:rsid w:val="001C42DB"/>
    <w:rsid w:val="001C4CA7"/>
    <w:rsid w:val="001C6783"/>
    <w:rsid w:val="001C687E"/>
    <w:rsid w:val="001C71A3"/>
    <w:rsid w:val="001D077B"/>
    <w:rsid w:val="001D4275"/>
    <w:rsid w:val="001D4F92"/>
    <w:rsid w:val="001E3511"/>
    <w:rsid w:val="001E5A4F"/>
    <w:rsid w:val="002010A9"/>
    <w:rsid w:val="00204502"/>
    <w:rsid w:val="00210F5D"/>
    <w:rsid w:val="00212A65"/>
    <w:rsid w:val="00221088"/>
    <w:rsid w:val="00226AAB"/>
    <w:rsid w:val="00230223"/>
    <w:rsid w:val="00232511"/>
    <w:rsid w:val="00232774"/>
    <w:rsid w:val="00240904"/>
    <w:rsid w:val="002510A5"/>
    <w:rsid w:val="0025489D"/>
    <w:rsid w:val="00254EF5"/>
    <w:rsid w:val="00255124"/>
    <w:rsid w:val="00255F37"/>
    <w:rsid w:val="00257F3D"/>
    <w:rsid w:val="002604B2"/>
    <w:rsid w:val="00262380"/>
    <w:rsid w:val="00263731"/>
    <w:rsid w:val="002676D6"/>
    <w:rsid w:val="0027634B"/>
    <w:rsid w:val="00277375"/>
    <w:rsid w:val="0028010C"/>
    <w:rsid w:val="00281311"/>
    <w:rsid w:val="00287C83"/>
    <w:rsid w:val="00293CB5"/>
    <w:rsid w:val="00297E20"/>
    <w:rsid w:val="002A38E5"/>
    <w:rsid w:val="002A49AA"/>
    <w:rsid w:val="002A6DBE"/>
    <w:rsid w:val="002B0759"/>
    <w:rsid w:val="002B54F1"/>
    <w:rsid w:val="002B6A40"/>
    <w:rsid w:val="002C5DFA"/>
    <w:rsid w:val="002C67F2"/>
    <w:rsid w:val="002D32A0"/>
    <w:rsid w:val="002D4AFB"/>
    <w:rsid w:val="002E3A72"/>
    <w:rsid w:val="002E5638"/>
    <w:rsid w:val="002E69DF"/>
    <w:rsid w:val="003004AA"/>
    <w:rsid w:val="00301D99"/>
    <w:rsid w:val="00302784"/>
    <w:rsid w:val="0030368E"/>
    <w:rsid w:val="00304F5F"/>
    <w:rsid w:val="00307786"/>
    <w:rsid w:val="00312836"/>
    <w:rsid w:val="00313F91"/>
    <w:rsid w:val="00317F88"/>
    <w:rsid w:val="00324B2B"/>
    <w:rsid w:val="00326F92"/>
    <w:rsid w:val="0033182C"/>
    <w:rsid w:val="00333125"/>
    <w:rsid w:val="00333B9E"/>
    <w:rsid w:val="00334AA1"/>
    <w:rsid w:val="00337DA6"/>
    <w:rsid w:val="0034064D"/>
    <w:rsid w:val="00340936"/>
    <w:rsid w:val="00342BDB"/>
    <w:rsid w:val="00343385"/>
    <w:rsid w:val="00344520"/>
    <w:rsid w:val="00345BAD"/>
    <w:rsid w:val="00351493"/>
    <w:rsid w:val="00352FC7"/>
    <w:rsid w:val="00357E34"/>
    <w:rsid w:val="00361367"/>
    <w:rsid w:val="003641C8"/>
    <w:rsid w:val="003643BF"/>
    <w:rsid w:val="0037091C"/>
    <w:rsid w:val="00371619"/>
    <w:rsid w:val="00380B4E"/>
    <w:rsid w:val="0038148B"/>
    <w:rsid w:val="003814E7"/>
    <w:rsid w:val="00383D00"/>
    <w:rsid w:val="00396D4D"/>
    <w:rsid w:val="003A105F"/>
    <w:rsid w:val="003B36B3"/>
    <w:rsid w:val="003C03F8"/>
    <w:rsid w:val="003C0C07"/>
    <w:rsid w:val="003C22A3"/>
    <w:rsid w:val="003C788D"/>
    <w:rsid w:val="003D0790"/>
    <w:rsid w:val="003D1047"/>
    <w:rsid w:val="003D32DD"/>
    <w:rsid w:val="003D687A"/>
    <w:rsid w:val="003E614F"/>
    <w:rsid w:val="003F5E42"/>
    <w:rsid w:val="004055F6"/>
    <w:rsid w:val="0041350D"/>
    <w:rsid w:val="0041439A"/>
    <w:rsid w:val="004163E3"/>
    <w:rsid w:val="00417DFF"/>
    <w:rsid w:val="004326C0"/>
    <w:rsid w:val="00435451"/>
    <w:rsid w:val="0043582C"/>
    <w:rsid w:val="00435974"/>
    <w:rsid w:val="004360D9"/>
    <w:rsid w:val="004435CC"/>
    <w:rsid w:val="00444C89"/>
    <w:rsid w:val="0044719C"/>
    <w:rsid w:val="004472E1"/>
    <w:rsid w:val="00447507"/>
    <w:rsid w:val="00447D06"/>
    <w:rsid w:val="0045343D"/>
    <w:rsid w:val="00457138"/>
    <w:rsid w:val="00457BCC"/>
    <w:rsid w:val="00463FDB"/>
    <w:rsid w:val="00470302"/>
    <w:rsid w:val="00472D98"/>
    <w:rsid w:val="00474342"/>
    <w:rsid w:val="004743DE"/>
    <w:rsid w:val="004758E9"/>
    <w:rsid w:val="00484C67"/>
    <w:rsid w:val="004862B4"/>
    <w:rsid w:val="0049158B"/>
    <w:rsid w:val="004A1E00"/>
    <w:rsid w:val="004A1F49"/>
    <w:rsid w:val="004A3938"/>
    <w:rsid w:val="004B08A1"/>
    <w:rsid w:val="004B3F75"/>
    <w:rsid w:val="004B7231"/>
    <w:rsid w:val="004C1618"/>
    <w:rsid w:val="004C1D61"/>
    <w:rsid w:val="004D1B5C"/>
    <w:rsid w:val="004D42DC"/>
    <w:rsid w:val="004E047F"/>
    <w:rsid w:val="004E0ECB"/>
    <w:rsid w:val="004E1AED"/>
    <w:rsid w:val="004E3675"/>
    <w:rsid w:val="004F3CF6"/>
    <w:rsid w:val="004F4BE6"/>
    <w:rsid w:val="004F5686"/>
    <w:rsid w:val="00502491"/>
    <w:rsid w:val="00503C5F"/>
    <w:rsid w:val="00504F61"/>
    <w:rsid w:val="00516B98"/>
    <w:rsid w:val="00521376"/>
    <w:rsid w:val="00523F52"/>
    <w:rsid w:val="0052415B"/>
    <w:rsid w:val="005262AD"/>
    <w:rsid w:val="00526D32"/>
    <w:rsid w:val="00527074"/>
    <w:rsid w:val="00535B2E"/>
    <w:rsid w:val="00537659"/>
    <w:rsid w:val="00541304"/>
    <w:rsid w:val="0054192F"/>
    <w:rsid w:val="00542DCD"/>
    <w:rsid w:val="0054510F"/>
    <w:rsid w:val="005500D3"/>
    <w:rsid w:val="0055272D"/>
    <w:rsid w:val="00553C39"/>
    <w:rsid w:val="005619C0"/>
    <w:rsid w:val="00562254"/>
    <w:rsid w:val="005624BC"/>
    <w:rsid w:val="00564134"/>
    <w:rsid w:val="005663FA"/>
    <w:rsid w:val="0056799C"/>
    <w:rsid w:val="005769F2"/>
    <w:rsid w:val="00576C51"/>
    <w:rsid w:val="00582F07"/>
    <w:rsid w:val="00590388"/>
    <w:rsid w:val="00594AF8"/>
    <w:rsid w:val="005A1239"/>
    <w:rsid w:val="005B1560"/>
    <w:rsid w:val="005B3386"/>
    <w:rsid w:val="005B434B"/>
    <w:rsid w:val="005B5980"/>
    <w:rsid w:val="005C12A5"/>
    <w:rsid w:val="005C4798"/>
    <w:rsid w:val="005C668B"/>
    <w:rsid w:val="005C7845"/>
    <w:rsid w:val="005D4875"/>
    <w:rsid w:val="005E3F7F"/>
    <w:rsid w:val="005E5809"/>
    <w:rsid w:val="005E6819"/>
    <w:rsid w:val="005F0C3C"/>
    <w:rsid w:val="005F227D"/>
    <w:rsid w:val="005F5015"/>
    <w:rsid w:val="005F5E82"/>
    <w:rsid w:val="005F6206"/>
    <w:rsid w:val="005F707B"/>
    <w:rsid w:val="006008A9"/>
    <w:rsid w:val="00600BA2"/>
    <w:rsid w:val="00600E02"/>
    <w:rsid w:val="006052DE"/>
    <w:rsid w:val="00607BEE"/>
    <w:rsid w:val="00616EAA"/>
    <w:rsid w:val="006175E3"/>
    <w:rsid w:val="0062504C"/>
    <w:rsid w:val="0063074E"/>
    <w:rsid w:val="00637114"/>
    <w:rsid w:val="006443E8"/>
    <w:rsid w:val="00645E4C"/>
    <w:rsid w:val="00647E36"/>
    <w:rsid w:val="00651169"/>
    <w:rsid w:val="00652F47"/>
    <w:rsid w:val="00654840"/>
    <w:rsid w:val="006600F2"/>
    <w:rsid w:val="00660F57"/>
    <w:rsid w:val="006674E6"/>
    <w:rsid w:val="00683CBA"/>
    <w:rsid w:val="006845F6"/>
    <w:rsid w:val="00684947"/>
    <w:rsid w:val="00687096"/>
    <w:rsid w:val="0069379C"/>
    <w:rsid w:val="00697E34"/>
    <w:rsid w:val="006A4863"/>
    <w:rsid w:val="006C46C2"/>
    <w:rsid w:val="006C50FF"/>
    <w:rsid w:val="006C6D81"/>
    <w:rsid w:val="006C7441"/>
    <w:rsid w:val="006D7876"/>
    <w:rsid w:val="006D7EFB"/>
    <w:rsid w:val="006E0E9F"/>
    <w:rsid w:val="006E1E42"/>
    <w:rsid w:val="006F0C7A"/>
    <w:rsid w:val="006F4707"/>
    <w:rsid w:val="006F5E18"/>
    <w:rsid w:val="00711AAD"/>
    <w:rsid w:val="00717202"/>
    <w:rsid w:val="0072100B"/>
    <w:rsid w:val="00723F9B"/>
    <w:rsid w:val="00727D1C"/>
    <w:rsid w:val="00732E2E"/>
    <w:rsid w:val="00734C95"/>
    <w:rsid w:val="00734D90"/>
    <w:rsid w:val="007354ED"/>
    <w:rsid w:val="0075294B"/>
    <w:rsid w:val="00756446"/>
    <w:rsid w:val="0076460D"/>
    <w:rsid w:val="00766CC6"/>
    <w:rsid w:val="00770190"/>
    <w:rsid w:val="00771EB2"/>
    <w:rsid w:val="007732DF"/>
    <w:rsid w:val="007749DE"/>
    <w:rsid w:val="00780C08"/>
    <w:rsid w:val="00785FD7"/>
    <w:rsid w:val="00786330"/>
    <w:rsid w:val="00792248"/>
    <w:rsid w:val="0079472C"/>
    <w:rsid w:val="00797674"/>
    <w:rsid w:val="007A2E3E"/>
    <w:rsid w:val="007A3BCA"/>
    <w:rsid w:val="007A5139"/>
    <w:rsid w:val="007A52EA"/>
    <w:rsid w:val="007B1101"/>
    <w:rsid w:val="007B5525"/>
    <w:rsid w:val="007B6BF3"/>
    <w:rsid w:val="007C208C"/>
    <w:rsid w:val="007D04EC"/>
    <w:rsid w:val="007D1356"/>
    <w:rsid w:val="007D1395"/>
    <w:rsid w:val="007D1461"/>
    <w:rsid w:val="007D597A"/>
    <w:rsid w:val="007D5E28"/>
    <w:rsid w:val="007F4CB6"/>
    <w:rsid w:val="00804077"/>
    <w:rsid w:val="00804BCA"/>
    <w:rsid w:val="00805A43"/>
    <w:rsid w:val="008136D1"/>
    <w:rsid w:val="00814031"/>
    <w:rsid w:val="00820AB8"/>
    <w:rsid w:val="00821779"/>
    <w:rsid w:val="00822C5C"/>
    <w:rsid w:val="008326F9"/>
    <w:rsid w:val="0083490B"/>
    <w:rsid w:val="00841050"/>
    <w:rsid w:val="00844826"/>
    <w:rsid w:val="008454DA"/>
    <w:rsid w:val="00850D4D"/>
    <w:rsid w:val="00860277"/>
    <w:rsid w:val="0086340E"/>
    <w:rsid w:val="00873F85"/>
    <w:rsid w:val="00880448"/>
    <w:rsid w:val="00880F38"/>
    <w:rsid w:val="008820E2"/>
    <w:rsid w:val="0088219D"/>
    <w:rsid w:val="0088417E"/>
    <w:rsid w:val="00884C41"/>
    <w:rsid w:val="00886918"/>
    <w:rsid w:val="00886AC5"/>
    <w:rsid w:val="008877F9"/>
    <w:rsid w:val="00890829"/>
    <w:rsid w:val="008927C6"/>
    <w:rsid w:val="008951B1"/>
    <w:rsid w:val="00895A04"/>
    <w:rsid w:val="008963F6"/>
    <w:rsid w:val="00897B17"/>
    <w:rsid w:val="008A2CD3"/>
    <w:rsid w:val="008B38B7"/>
    <w:rsid w:val="008C4130"/>
    <w:rsid w:val="008C4610"/>
    <w:rsid w:val="008C6BFA"/>
    <w:rsid w:val="008C6F44"/>
    <w:rsid w:val="008C72AC"/>
    <w:rsid w:val="008E0715"/>
    <w:rsid w:val="008E2EBB"/>
    <w:rsid w:val="008E3198"/>
    <w:rsid w:val="008E31AB"/>
    <w:rsid w:val="008E3407"/>
    <w:rsid w:val="008E6454"/>
    <w:rsid w:val="008F5821"/>
    <w:rsid w:val="008F741B"/>
    <w:rsid w:val="008F7A1E"/>
    <w:rsid w:val="00902F5E"/>
    <w:rsid w:val="0091060A"/>
    <w:rsid w:val="00917793"/>
    <w:rsid w:val="009236DB"/>
    <w:rsid w:val="00923BD5"/>
    <w:rsid w:val="00925493"/>
    <w:rsid w:val="00925BF5"/>
    <w:rsid w:val="00925F9C"/>
    <w:rsid w:val="00932520"/>
    <w:rsid w:val="00935E15"/>
    <w:rsid w:val="00936714"/>
    <w:rsid w:val="009369B2"/>
    <w:rsid w:val="009408B7"/>
    <w:rsid w:val="00941328"/>
    <w:rsid w:val="009508E8"/>
    <w:rsid w:val="00953268"/>
    <w:rsid w:val="00955BA9"/>
    <w:rsid w:val="00955ED8"/>
    <w:rsid w:val="00960FBD"/>
    <w:rsid w:val="009613FE"/>
    <w:rsid w:val="00967E66"/>
    <w:rsid w:val="00972A0D"/>
    <w:rsid w:val="00973286"/>
    <w:rsid w:val="00973A4A"/>
    <w:rsid w:val="00980C35"/>
    <w:rsid w:val="00981E16"/>
    <w:rsid w:val="0098514A"/>
    <w:rsid w:val="00985C23"/>
    <w:rsid w:val="00985D50"/>
    <w:rsid w:val="009A1B4C"/>
    <w:rsid w:val="009A2549"/>
    <w:rsid w:val="009A2B66"/>
    <w:rsid w:val="009B24C5"/>
    <w:rsid w:val="009B5C12"/>
    <w:rsid w:val="009B5E3A"/>
    <w:rsid w:val="009C0A09"/>
    <w:rsid w:val="009C20D7"/>
    <w:rsid w:val="009C417B"/>
    <w:rsid w:val="009C56A7"/>
    <w:rsid w:val="009D3176"/>
    <w:rsid w:val="009D63D2"/>
    <w:rsid w:val="009E15D0"/>
    <w:rsid w:val="009E25CA"/>
    <w:rsid w:val="009E43B5"/>
    <w:rsid w:val="009E59F7"/>
    <w:rsid w:val="009F298D"/>
    <w:rsid w:val="009F315B"/>
    <w:rsid w:val="00A004B2"/>
    <w:rsid w:val="00A03572"/>
    <w:rsid w:val="00A123A6"/>
    <w:rsid w:val="00A1310C"/>
    <w:rsid w:val="00A13A36"/>
    <w:rsid w:val="00A13C94"/>
    <w:rsid w:val="00A1630D"/>
    <w:rsid w:val="00A20063"/>
    <w:rsid w:val="00A2103F"/>
    <w:rsid w:val="00A24E11"/>
    <w:rsid w:val="00A3174D"/>
    <w:rsid w:val="00A32F48"/>
    <w:rsid w:val="00A33CC5"/>
    <w:rsid w:val="00A369E4"/>
    <w:rsid w:val="00A42D4D"/>
    <w:rsid w:val="00A4553E"/>
    <w:rsid w:val="00A4773A"/>
    <w:rsid w:val="00A535CE"/>
    <w:rsid w:val="00A55D9A"/>
    <w:rsid w:val="00A56C3A"/>
    <w:rsid w:val="00A61860"/>
    <w:rsid w:val="00A70798"/>
    <w:rsid w:val="00A71C20"/>
    <w:rsid w:val="00A724A3"/>
    <w:rsid w:val="00A72E13"/>
    <w:rsid w:val="00A75A00"/>
    <w:rsid w:val="00A82F02"/>
    <w:rsid w:val="00A852F2"/>
    <w:rsid w:val="00A865B9"/>
    <w:rsid w:val="00A90A22"/>
    <w:rsid w:val="00A92A18"/>
    <w:rsid w:val="00A97038"/>
    <w:rsid w:val="00A972CB"/>
    <w:rsid w:val="00A97478"/>
    <w:rsid w:val="00AA03D1"/>
    <w:rsid w:val="00AA3436"/>
    <w:rsid w:val="00AA37FF"/>
    <w:rsid w:val="00AA407E"/>
    <w:rsid w:val="00AA4D4B"/>
    <w:rsid w:val="00AA4FCF"/>
    <w:rsid w:val="00AB043C"/>
    <w:rsid w:val="00AB3EA1"/>
    <w:rsid w:val="00AB5B33"/>
    <w:rsid w:val="00AB6B0D"/>
    <w:rsid w:val="00AD0EC2"/>
    <w:rsid w:val="00AD5ECD"/>
    <w:rsid w:val="00AE261D"/>
    <w:rsid w:val="00AE5EC6"/>
    <w:rsid w:val="00AF2111"/>
    <w:rsid w:val="00AF34F5"/>
    <w:rsid w:val="00AF3EAF"/>
    <w:rsid w:val="00AF495F"/>
    <w:rsid w:val="00AF4C7E"/>
    <w:rsid w:val="00AF7565"/>
    <w:rsid w:val="00B009B9"/>
    <w:rsid w:val="00B04144"/>
    <w:rsid w:val="00B07114"/>
    <w:rsid w:val="00B1373A"/>
    <w:rsid w:val="00B14808"/>
    <w:rsid w:val="00B14CA3"/>
    <w:rsid w:val="00B259D3"/>
    <w:rsid w:val="00B2677D"/>
    <w:rsid w:val="00B27858"/>
    <w:rsid w:val="00B327DD"/>
    <w:rsid w:val="00B40CC1"/>
    <w:rsid w:val="00B410FE"/>
    <w:rsid w:val="00B426EE"/>
    <w:rsid w:val="00B44669"/>
    <w:rsid w:val="00B46E88"/>
    <w:rsid w:val="00B524DD"/>
    <w:rsid w:val="00B53A74"/>
    <w:rsid w:val="00B55AE8"/>
    <w:rsid w:val="00B6073B"/>
    <w:rsid w:val="00B64F20"/>
    <w:rsid w:val="00B65B0D"/>
    <w:rsid w:val="00B72D9F"/>
    <w:rsid w:val="00B863A4"/>
    <w:rsid w:val="00B86976"/>
    <w:rsid w:val="00B92A58"/>
    <w:rsid w:val="00B96109"/>
    <w:rsid w:val="00BA09FB"/>
    <w:rsid w:val="00BA20A3"/>
    <w:rsid w:val="00BA5BF9"/>
    <w:rsid w:val="00BA7A98"/>
    <w:rsid w:val="00BB0328"/>
    <w:rsid w:val="00BB221D"/>
    <w:rsid w:val="00BB3670"/>
    <w:rsid w:val="00BB5801"/>
    <w:rsid w:val="00BB5999"/>
    <w:rsid w:val="00BB66CE"/>
    <w:rsid w:val="00BC7853"/>
    <w:rsid w:val="00BD09B0"/>
    <w:rsid w:val="00BD1D3A"/>
    <w:rsid w:val="00BD4A86"/>
    <w:rsid w:val="00BD5D79"/>
    <w:rsid w:val="00BE1AD1"/>
    <w:rsid w:val="00BF2D7C"/>
    <w:rsid w:val="00C01F6A"/>
    <w:rsid w:val="00C1741E"/>
    <w:rsid w:val="00C20C3A"/>
    <w:rsid w:val="00C226B6"/>
    <w:rsid w:val="00C24D70"/>
    <w:rsid w:val="00C272BB"/>
    <w:rsid w:val="00C32438"/>
    <w:rsid w:val="00C4236B"/>
    <w:rsid w:val="00C43058"/>
    <w:rsid w:val="00C45641"/>
    <w:rsid w:val="00C45993"/>
    <w:rsid w:val="00C46DAA"/>
    <w:rsid w:val="00C5182F"/>
    <w:rsid w:val="00C53BCD"/>
    <w:rsid w:val="00C55C23"/>
    <w:rsid w:val="00C5605B"/>
    <w:rsid w:val="00C6198F"/>
    <w:rsid w:val="00C63E6A"/>
    <w:rsid w:val="00C651B3"/>
    <w:rsid w:val="00C726D2"/>
    <w:rsid w:val="00C7396E"/>
    <w:rsid w:val="00C74AE7"/>
    <w:rsid w:val="00C75D72"/>
    <w:rsid w:val="00C806D5"/>
    <w:rsid w:val="00C9107B"/>
    <w:rsid w:val="00C9156D"/>
    <w:rsid w:val="00CA23DE"/>
    <w:rsid w:val="00CA3692"/>
    <w:rsid w:val="00CA7835"/>
    <w:rsid w:val="00CB339D"/>
    <w:rsid w:val="00CC3298"/>
    <w:rsid w:val="00CC5441"/>
    <w:rsid w:val="00CC6234"/>
    <w:rsid w:val="00CC7772"/>
    <w:rsid w:val="00CC7DE8"/>
    <w:rsid w:val="00CD301A"/>
    <w:rsid w:val="00CD335C"/>
    <w:rsid w:val="00CE6C0D"/>
    <w:rsid w:val="00CF36A1"/>
    <w:rsid w:val="00CF55E2"/>
    <w:rsid w:val="00CF5737"/>
    <w:rsid w:val="00CF6D60"/>
    <w:rsid w:val="00D025E2"/>
    <w:rsid w:val="00D0572F"/>
    <w:rsid w:val="00D11174"/>
    <w:rsid w:val="00D1236D"/>
    <w:rsid w:val="00D133FF"/>
    <w:rsid w:val="00D159A3"/>
    <w:rsid w:val="00D26696"/>
    <w:rsid w:val="00D305EB"/>
    <w:rsid w:val="00D3292E"/>
    <w:rsid w:val="00D37A47"/>
    <w:rsid w:val="00D43ADD"/>
    <w:rsid w:val="00D44945"/>
    <w:rsid w:val="00D451E6"/>
    <w:rsid w:val="00D477FF"/>
    <w:rsid w:val="00D47A97"/>
    <w:rsid w:val="00D54D61"/>
    <w:rsid w:val="00D54EA4"/>
    <w:rsid w:val="00D5709F"/>
    <w:rsid w:val="00D576CB"/>
    <w:rsid w:val="00D64326"/>
    <w:rsid w:val="00D712F4"/>
    <w:rsid w:val="00D7558E"/>
    <w:rsid w:val="00D76A0A"/>
    <w:rsid w:val="00D8006C"/>
    <w:rsid w:val="00D8441E"/>
    <w:rsid w:val="00D85DE1"/>
    <w:rsid w:val="00D95181"/>
    <w:rsid w:val="00DA02AD"/>
    <w:rsid w:val="00DA02D7"/>
    <w:rsid w:val="00DA0EE5"/>
    <w:rsid w:val="00DA2A11"/>
    <w:rsid w:val="00DA65F1"/>
    <w:rsid w:val="00DA790C"/>
    <w:rsid w:val="00DB3EDB"/>
    <w:rsid w:val="00DB5110"/>
    <w:rsid w:val="00DB56DB"/>
    <w:rsid w:val="00DC0A0A"/>
    <w:rsid w:val="00DC45D1"/>
    <w:rsid w:val="00DC5520"/>
    <w:rsid w:val="00DD2949"/>
    <w:rsid w:val="00DD2CEE"/>
    <w:rsid w:val="00DD3C84"/>
    <w:rsid w:val="00DE1D95"/>
    <w:rsid w:val="00DE3049"/>
    <w:rsid w:val="00DE42FC"/>
    <w:rsid w:val="00DE704B"/>
    <w:rsid w:val="00DE7644"/>
    <w:rsid w:val="00DF1AF3"/>
    <w:rsid w:val="00DF2262"/>
    <w:rsid w:val="00DF2C37"/>
    <w:rsid w:val="00DF57B6"/>
    <w:rsid w:val="00DF58BB"/>
    <w:rsid w:val="00E05177"/>
    <w:rsid w:val="00E05E67"/>
    <w:rsid w:val="00E106C4"/>
    <w:rsid w:val="00E130BB"/>
    <w:rsid w:val="00E17915"/>
    <w:rsid w:val="00E20732"/>
    <w:rsid w:val="00E21723"/>
    <w:rsid w:val="00E27C8C"/>
    <w:rsid w:val="00E32E4F"/>
    <w:rsid w:val="00E3537E"/>
    <w:rsid w:val="00E35D0B"/>
    <w:rsid w:val="00E36232"/>
    <w:rsid w:val="00E37C7F"/>
    <w:rsid w:val="00E457F2"/>
    <w:rsid w:val="00E477D6"/>
    <w:rsid w:val="00E62623"/>
    <w:rsid w:val="00E627B9"/>
    <w:rsid w:val="00E7270F"/>
    <w:rsid w:val="00E75709"/>
    <w:rsid w:val="00E80006"/>
    <w:rsid w:val="00E8532E"/>
    <w:rsid w:val="00E865B4"/>
    <w:rsid w:val="00E870BC"/>
    <w:rsid w:val="00E87BD8"/>
    <w:rsid w:val="00EA0676"/>
    <w:rsid w:val="00EA29ED"/>
    <w:rsid w:val="00EA6A8F"/>
    <w:rsid w:val="00EB135B"/>
    <w:rsid w:val="00EB3041"/>
    <w:rsid w:val="00EB6B47"/>
    <w:rsid w:val="00EC1236"/>
    <w:rsid w:val="00EC5919"/>
    <w:rsid w:val="00EC7C76"/>
    <w:rsid w:val="00ED093A"/>
    <w:rsid w:val="00ED3ACC"/>
    <w:rsid w:val="00ED64F1"/>
    <w:rsid w:val="00EE2E5C"/>
    <w:rsid w:val="00EE6E3D"/>
    <w:rsid w:val="00EF2380"/>
    <w:rsid w:val="00EF275A"/>
    <w:rsid w:val="00EF5653"/>
    <w:rsid w:val="00F07653"/>
    <w:rsid w:val="00F1258D"/>
    <w:rsid w:val="00F138A7"/>
    <w:rsid w:val="00F14070"/>
    <w:rsid w:val="00F17004"/>
    <w:rsid w:val="00F177C5"/>
    <w:rsid w:val="00F178A7"/>
    <w:rsid w:val="00F201BD"/>
    <w:rsid w:val="00F22120"/>
    <w:rsid w:val="00F22491"/>
    <w:rsid w:val="00F24544"/>
    <w:rsid w:val="00F30308"/>
    <w:rsid w:val="00F30FDD"/>
    <w:rsid w:val="00F353B9"/>
    <w:rsid w:val="00F362D9"/>
    <w:rsid w:val="00F362E9"/>
    <w:rsid w:val="00F50E5F"/>
    <w:rsid w:val="00F51C88"/>
    <w:rsid w:val="00F52641"/>
    <w:rsid w:val="00F5685E"/>
    <w:rsid w:val="00F627C5"/>
    <w:rsid w:val="00F71058"/>
    <w:rsid w:val="00F71975"/>
    <w:rsid w:val="00F73287"/>
    <w:rsid w:val="00F75D57"/>
    <w:rsid w:val="00F86062"/>
    <w:rsid w:val="00F90095"/>
    <w:rsid w:val="00F95327"/>
    <w:rsid w:val="00FA1AD1"/>
    <w:rsid w:val="00FA222F"/>
    <w:rsid w:val="00FA688B"/>
    <w:rsid w:val="00FB0352"/>
    <w:rsid w:val="00FB3D77"/>
    <w:rsid w:val="00FB5972"/>
    <w:rsid w:val="00FC1403"/>
    <w:rsid w:val="00FC3017"/>
    <w:rsid w:val="00FC39C7"/>
    <w:rsid w:val="00FD63FF"/>
    <w:rsid w:val="00FD7A13"/>
    <w:rsid w:val="00FE171E"/>
    <w:rsid w:val="00FE479B"/>
    <w:rsid w:val="00FE696C"/>
    <w:rsid w:val="00FF5C70"/>
    <w:rsid w:val="00FF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277142E"/>
  <w15:docId w15:val="{0B23F346-963D-4ED0-8B18-A3F8F139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820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F52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F52"/>
    <w:rPr>
      <w:color w:val="808080"/>
      <w:shd w:val="clear" w:color="auto" w:fill="E6E6E6"/>
    </w:rPr>
  </w:style>
  <w:style w:type="character" w:customStyle="1" w:styleId="appliestoitem">
    <w:name w:val="appliestoitem"/>
    <w:basedOn w:val="DefaultParagraphFont"/>
    <w:rsid w:val="00157801"/>
  </w:style>
  <w:style w:type="character" w:styleId="FollowedHyperlink">
    <w:name w:val="FollowedHyperlink"/>
    <w:basedOn w:val="DefaultParagraphFont"/>
    <w:uiPriority w:val="99"/>
    <w:semiHidden/>
    <w:unhideWhenUsed/>
    <w:rsid w:val="00A61860"/>
    <w:rPr>
      <w:color w:val="6C606A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1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www.process.st/calculate-nps/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hyperlink" Target="https://support.office.com/en-us/article/add-a-picture-to-a-question-72ffc881-c22e-4069-8468-400d1c580871" TargetMode="External"/><Relationship Id="rId68" Type="http://schemas.openxmlformats.org/officeDocument/2006/relationships/hyperlink" Target="https://support.office.com/en-us/article/share-a-form-to-collaborate-d5bb5cf0-8401-4c15-bb8c-8e108cd7e69b" TargetMode="External"/><Relationship Id="rId84" Type="http://schemas.openxmlformats.org/officeDocument/2006/relationships/hyperlink" Target="https://support.office.com/en-us/article/insert-a-form-or-quiz-into-onenote-0a96a3a7-5e36-4eda-abc6-99417911f0bc" TargetMode="External"/><Relationship Id="rId89" Type="http://schemas.openxmlformats.org/officeDocument/2006/relationships/hyperlink" Target="https://support.office.com/en-us/article/set-up-microsoft-forms-cc52287a-4550-464d-9a1b-457bf9df2240" TargetMode="External"/><Relationship Id="rId16" Type="http://schemas.openxmlformats.org/officeDocument/2006/relationships/image" Target="media/image4.png"/><Relationship Id="rId11" Type="http://schemas.openxmlformats.org/officeDocument/2006/relationships/hyperlink" Target="https://support.office.com/en-us/article/frequently-asked-questions-about-microsoft-forms-495c4242-6102-40a0-add8-df05ed6af61c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6.png"/><Relationship Id="rId58" Type="http://schemas.openxmlformats.org/officeDocument/2006/relationships/hyperlink" Target="https://support.office.com/en-us/article/frequently-asked-questions-about-microsoft-forms-495c4242-6102-40a0-add8-df05ed6af61c" TargetMode="External"/><Relationship Id="rId74" Type="http://schemas.openxmlformats.org/officeDocument/2006/relationships/hyperlink" Target="https://support.office.com/en-us/article/add-a-video-to-a-question-40b41cf5-0f8d-49b4-b73d-6e0421bc7d6d" TargetMode="External"/><Relationship Id="rId79" Type="http://schemas.openxmlformats.org/officeDocument/2006/relationships/hyperlink" Target="https://support.office.com/en-us/article/how-to-get-missing-data-in-forms-9fb98299-4dcc-41a4-bb29-34a9c3daf8cc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support.office.com/en-us/article/security-and-privacy-in-microsoft-forms-7e57f9ba-4aeb-4b1b-9e21-b75318532cd9" TargetMode="External"/><Relationship Id="rId95" Type="http://schemas.openxmlformats.org/officeDocument/2006/relationships/hyperlink" Target="https://support.office.com/en-us/article/data-storage-for-microsoft-forms-97a34e2e-98e1-4dc2-b6b4-7a8444cb1dc3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image" Target="media/image32.emf"/><Relationship Id="rId64" Type="http://schemas.openxmlformats.org/officeDocument/2006/relationships/hyperlink" Target="https://support.office.com/en-us/article/change-your-picture-size-15ce2fb5-4159-401c-b039-0587a19a3823" TargetMode="External"/><Relationship Id="rId69" Type="http://schemas.openxmlformats.org/officeDocument/2006/relationships/hyperlink" Target="http://forms.office.com/" TargetMode="External"/><Relationship Id="rId80" Type="http://schemas.openxmlformats.org/officeDocument/2006/relationships/hyperlink" Target="https://support.office.com/en-us/article/copy-a-form-4b91b775-b984-4afd-b5fe-6396c71d7697" TargetMode="External"/><Relationship Id="rId85" Type="http://schemas.openxmlformats.org/officeDocument/2006/relationships/hyperlink" Target="https://support.office.com/en-us/article/create-a-form-with-microsoft-forms-4ffb64cc-7d5d-402f-b82e-b1d49418fd9d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support.office.com/en-US/client/results?Shownav=true&amp;lcid=1033&amp;ns=microsoftforms&amp;version=16&amp;omkt=en-US&amp;ver=16&amp;mode=Touch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0.png"/><Relationship Id="rId59" Type="http://schemas.openxmlformats.org/officeDocument/2006/relationships/hyperlink" Target="https://blog.capterra.com/best-free-survey-tools-power-your-research/" TargetMode="External"/><Relationship Id="rId67" Type="http://schemas.openxmlformats.org/officeDocument/2006/relationships/hyperlink" Target="https://support.office.com/en-us/article/share-a-form-or-quiz-as-a-template-82ea9d8a-260a-47a0-afdb-497f3d746e3f" TargetMode="External"/><Relationship Id="rId20" Type="http://schemas.openxmlformats.org/officeDocument/2006/relationships/image" Target="media/image8.png"/><Relationship Id="rId41" Type="http://schemas.openxmlformats.org/officeDocument/2006/relationships/oleObject" Target="embeddings/oleObject2.bin"/><Relationship Id="rId54" Type="http://schemas.openxmlformats.org/officeDocument/2006/relationships/image" Target="media/image37.png"/><Relationship Id="rId62" Type="http://schemas.openxmlformats.org/officeDocument/2006/relationships/hyperlink" Target="https://support.office.com/en-us/article/add-a-picture-or-logo-to-a-form-header-0b3ce567-5713-4d18-bc65-4247864acaec" TargetMode="External"/><Relationship Id="rId70" Type="http://schemas.openxmlformats.org/officeDocument/2006/relationships/hyperlink" Target="https://support.office.com/en-us/article/create-a-form-with-microsoft-forms-4ffb64cc-7d5d-402f-b82e-b1d49418fd9d" TargetMode="External"/><Relationship Id="rId75" Type="http://schemas.openxmlformats.org/officeDocument/2006/relationships/hyperlink" Target="https://www.microsoft.com/en-us/videoplayer/embed/RE1YgJm" TargetMode="External"/><Relationship Id="rId83" Type="http://schemas.openxmlformats.org/officeDocument/2006/relationships/hyperlink" Target="https://support.office.com/en-us/article/embed-a-form-in-a-sway-b746cae9-0225-47ca-972c-bc899ec2a475" TargetMode="External"/><Relationship Id="rId88" Type="http://schemas.openxmlformats.org/officeDocument/2006/relationships/hyperlink" Target="https://support.office.com/en-us/article/insert-a-form-or-quiz-into-powerpoint-1a316f81-9ea7-4bc2-bda0-024c0d780df1" TargetMode="External"/><Relationship Id="rId91" Type="http://schemas.openxmlformats.org/officeDocument/2006/relationships/hyperlink" Target="https://support.office.com/en-us/article/frequently-asked-questions-about-microsoft-forms-495c4242-6102-40a0-add8-df05ed6af61c" TargetMode="External"/><Relationship Id="rId96" Type="http://schemas.openxmlformats.org/officeDocument/2006/relationships/hyperlink" Target="https://support.office.com/en-us/article/block-internet-access-during-a-quiz-6bd7e31d-5be0-47c9-a0dc-c0a74fc48959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oleObject" Target="embeddings/oleObject3.bin"/><Relationship Id="rId57" Type="http://schemas.openxmlformats.org/officeDocument/2006/relationships/hyperlink" Target="https://docs.microsoft.com/en-us/connectors/microsoftforms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hyperlink" Target="https://collab365.community/ultimate-guide-microsoft-forms/" TargetMode="External"/><Relationship Id="rId65" Type="http://schemas.openxmlformats.org/officeDocument/2006/relationships/hyperlink" Target="https://support.office.com/en-us/article/delete-a-picture-fdcb1862-9909-44f9-99d8-1d1bf1ea1909" TargetMode="External"/><Relationship Id="rId73" Type="http://schemas.openxmlformats.org/officeDocument/2006/relationships/hyperlink" Target="https://support.office.com/en-us/article/check-your-quiz-results-c4a9b45c-d62f-4eb7-b5db-ad81892c7c07" TargetMode="External"/><Relationship Id="rId78" Type="http://schemas.openxmlformats.org/officeDocument/2006/relationships/hyperlink" Target="https://support.office.com/en-us/article/use-branching-in-microsoft-forms-16634fda-eddb-44da-856d-6a8213f0d8bb" TargetMode="External"/><Relationship Id="rId81" Type="http://schemas.openxmlformats.org/officeDocument/2006/relationships/hyperlink" Target="https://support.office.com/en-us/article/delete-a-form-2207e468-ce1b-4c4a-a256-caf631d87af0" TargetMode="External"/><Relationship Id="rId86" Type="http://schemas.openxmlformats.org/officeDocument/2006/relationships/hyperlink" Target="https://support.office.com/en-us/article/create-a-form-with-microsoft-forms-4ffb64cc-7d5d-402f-b82e-b1d49418fd9d" TargetMode="External"/><Relationship Id="rId94" Type="http://schemas.openxmlformats.org/officeDocument/2006/relationships/hyperlink" Target="https://support.office.com/en-us/article/transfer-ownership-of-your-form-921a6361-a4e5-44ea-bce9-c4ed63aa54b4" TargetMode="External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oleObject" Target="embeddings/oleObject1.bin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hyperlink" Target="https://support.office.com/en-us/article/change-a-form-theme-895ca902-833b-4f56-9488-f36480d837ef" TargetMode="External"/><Relationship Id="rId97" Type="http://schemas.openxmlformats.org/officeDocument/2006/relationships/hyperlink" Target="mailto:sharepointjob@outlook.com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support.office.com/en-us/article/create-a-quiz-with-microsoft-forms-a082a018-24a1-48c1-b176-4b3616cdc83d" TargetMode="External"/><Relationship Id="rId92" Type="http://schemas.openxmlformats.org/officeDocument/2006/relationships/hyperlink" Target="https://support.office.com/en-us/article/turn-off-or-turn-on-microsoft-forms-8dcbf3ab-f2d6-459a-b8be-8d9892132a43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6.emf"/><Relationship Id="rId45" Type="http://schemas.openxmlformats.org/officeDocument/2006/relationships/hyperlink" Target="https://flow.microsoft.com/en-us/blog/building-scratch-forms-responses/" TargetMode="External"/><Relationship Id="rId66" Type="http://schemas.openxmlformats.org/officeDocument/2006/relationships/hyperlink" Target="https://support.office.com/en-us/article/send-and-collect-responses-for-your-form-2eaf3294-0cff-492d-884d-a1dee909e845" TargetMode="External"/><Relationship Id="rId87" Type="http://schemas.openxmlformats.org/officeDocument/2006/relationships/hyperlink" Target="https://support.office.com/en-us/article/create-edit-and-collaborate-on-a-form-in-microsoft-teams-333b97a3-41d9-48bc-a1cb-84a96bd44e14" TargetMode="External"/><Relationship Id="rId61" Type="http://schemas.openxmlformats.org/officeDocument/2006/relationships/hyperlink" Target="https://support.office.com/en-us/forms/" TargetMode="External"/><Relationship Id="rId82" Type="http://schemas.openxmlformats.org/officeDocument/2006/relationships/hyperlink" Target="https://support.office.com/en-us/article/print-a-form-22100b98-ba3c-41c1-9513-f76caca664fc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hyperlink" Target="https://support.office.com/en-US/client/results?Shownav=true&amp;lcid=1033&amp;ns=microsoftforms" TargetMode="External"/><Relationship Id="rId77" Type="http://schemas.openxmlformats.org/officeDocument/2006/relationships/hyperlink" Target="https://support.office.com/en-us/article/adjust-your-form-or-quiz-settings-in-microsoft-forms-f255a4ba-e03c-4e12-b880-f7e8b62e0665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hyperlink" Target="https://support.office.com/en-us/article/check-your-form-results-02859424-341d-406f-b32a-9a0fbaf357af" TargetMode="External"/><Relationship Id="rId93" Type="http://schemas.openxmlformats.org/officeDocument/2006/relationships/hyperlink" Target="https://support.office.com/en-us/article/microsoft-forms-and-user-accounts-47dec490-d437-4f27-8335-f5907b32db1e" TargetMode="External"/><Relationship Id="rId98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purl.org/dc/dcmitype/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4AA844-A58A-4FD1-8458-2C79E08E9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2460</TotalTime>
  <Pages>13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AaseafM</dc:creator>
  <cp:lastModifiedBy>Aaseaf Mahkahti</cp:lastModifiedBy>
  <cp:revision>650</cp:revision>
  <dcterms:created xsi:type="dcterms:W3CDTF">2018-10-21T12:16:00Z</dcterms:created>
  <dcterms:modified xsi:type="dcterms:W3CDTF">2019-01-29T03:57:00Z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