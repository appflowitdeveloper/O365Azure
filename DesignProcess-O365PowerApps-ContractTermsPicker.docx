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72D6E6" w14:textId="097E1C5C" w:rsidR="004E1AED" w:rsidRPr="004E1AED" w:rsidRDefault="00820AB8" w:rsidP="004E1AED">
      <w:pPr>
        <w:pStyle w:val="Title"/>
      </w:pPr>
      <w:r>
        <w:t>O365</w:t>
      </w:r>
      <w:r w:rsidR="007C5DF1">
        <w:t xml:space="preserve"> – PowerX– Contract Terms Picker</w:t>
      </w:r>
    </w:p>
    <w:p w14:paraId="18AB2520" w14:textId="1BB414FC" w:rsidR="00194DF6" w:rsidRDefault="00820AB8">
      <w:pPr>
        <w:pStyle w:val="Heading1"/>
      </w:pPr>
      <w:r>
        <w:t>AS A – I WANT</w:t>
      </w:r>
      <w:r w:rsidR="00B2677D">
        <w:t xml:space="preserve"> – SO THAT</w:t>
      </w:r>
    </w:p>
    <w:p w14:paraId="1D24525B" w14:textId="75027EC3" w:rsidR="000256FF" w:rsidRPr="000256FF" w:rsidRDefault="000256FF" w:rsidP="0034313D">
      <w:pPr>
        <w:pStyle w:val="ListParagraph"/>
        <w:numPr>
          <w:ilvl w:val="0"/>
          <w:numId w:val="19"/>
        </w:numPr>
      </w:pPr>
      <w:r w:rsidRPr="00256BE3">
        <w:rPr>
          <w:b/>
        </w:rPr>
        <w:t>AS A</w:t>
      </w:r>
      <w:r>
        <w:t xml:space="preserve">: PMO-Legal-And-General-Contracts Manager – </w:t>
      </w:r>
      <w:r w:rsidRPr="00256BE3">
        <w:rPr>
          <w:b/>
        </w:rPr>
        <w:t>I WANT</w:t>
      </w:r>
      <w:r>
        <w:t xml:space="preserve">: To maintain changes in the Excel </w:t>
      </w:r>
      <w:r w:rsidR="00776527">
        <w:t xml:space="preserve">file </w:t>
      </w:r>
      <w:r>
        <w:t xml:space="preserve">data sources – that multiple legal personnel can update any time – </w:t>
      </w:r>
      <w:r w:rsidRPr="00256BE3">
        <w:rPr>
          <w:b/>
        </w:rPr>
        <w:t>SO THAT:</w:t>
      </w:r>
      <w:r w:rsidRPr="000256FF">
        <w:t xml:space="preserve"> </w:t>
      </w:r>
      <w:r>
        <w:t>The documents are reflecting the current contract terms and other updates.</w:t>
      </w:r>
    </w:p>
    <w:p w14:paraId="14536B7D" w14:textId="363E4407" w:rsidR="000256FF" w:rsidRDefault="00820AB8" w:rsidP="00F941AC">
      <w:pPr>
        <w:pStyle w:val="ListParagraph"/>
        <w:numPr>
          <w:ilvl w:val="0"/>
          <w:numId w:val="19"/>
        </w:numPr>
      </w:pPr>
      <w:r w:rsidRPr="000256FF">
        <w:rPr>
          <w:b/>
        </w:rPr>
        <w:t>AS A</w:t>
      </w:r>
      <w:r w:rsidR="00F52641">
        <w:t>:</w:t>
      </w:r>
      <w:r w:rsidR="000256FF">
        <w:t xml:space="preserve"> Project Manager</w:t>
      </w:r>
      <w:r w:rsidR="00F52641">
        <w:t xml:space="preserve"> </w:t>
      </w:r>
      <w:r>
        <w:t xml:space="preserve">– </w:t>
      </w:r>
      <w:r w:rsidRPr="000256FF">
        <w:rPr>
          <w:b/>
        </w:rPr>
        <w:t xml:space="preserve">I </w:t>
      </w:r>
      <w:r w:rsidR="008F741B" w:rsidRPr="000256FF">
        <w:rPr>
          <w:b/>
        </w:rPr>
        <w:t>WANT</w:t>
      </w:r>
      <w:r w:rsidR="008F741B">
        <w:t xml:space="preserve">: </w:t>
      </w:r>
      <w:r w:rsidR="000256FF">
        <w:t xml:space="preserve">To raise a contract change request from the </w:t>
      </w:r>
      <w:r w:rsidR="00506201">
        <w:t>one</w:t>
      </w:r>
      <w:r w:rsidR="000256FF">
        <w:t xml:space="preserve"> </w:t>
      </w:r>
      <w:r w:rsidR="00506201">
        <w:t xml:space="preserve">or more </w:t>
      </w:r>
      <w:r w:rsidR="000256FF">
        <w:t xml:space="preserve">Excel data sources based on selection </w:t>
      </w:r>
      <w:r w:rsidR="008F741B">
        <w:t>–</w:t>
      </w:r>
      <w:r w:rsidR="00594AF8">
        <w:t xml:space="preserve"> </w:t>
      </w:r>
      <w:r w:rsidR="00594AF8" w:rsidRPr="000256FF">
        <w:rPr>
          <w:b/>
        </w:rPr>
        <w:t>SO THAT:</w:t>
      </w:r>
      <w:r w:rsidR="000256FF" w:rsidRPr="000256FF">
        <w:t xml:space="preserve"> </w:t>
      </w:r>
      <w:r w:rsidR="000256FF">
        <w:t>I can create new document for further processing with updated/latest contract terms.</w:t>
      </w:r>
    </w:p>
    <w:p w14:paraId="776F0194" w14:textId="17B058E6" w:rsidR="00C6146C" w:rsidRDefault="0024567B" w:rsidP="0024567B">
      <w:r>
        <w:t>** Disclaimer</w:t>
      </w:r>
      <w:r w:rsidR="00A500AF">
        <w:t>: As a consultant to keep things simpler, I would negotiate if the customer/client/user is open to pushing these Excel-Tables</w:t>
      </w:r>
      <w:r w:rsidR="0097454B">
        <w:t xml:space="preserve"> </w:t>
      </w:r>
      <w:r w:rsidR="00A500AF">
        <w:t xml:space="preserve">in a SharePoint list – </w:t>
      </w:r>
      <w:r w:rsidR="00E9289A">
        <w:t>while still knowing that,</w:t>
      </w:r>
      <w:r w:rsidR="00A500AF">
        <w:t xml:space="preserve"> certain Excel usage scenarios are complex and interdependent</w:t>
      </w:r>
      <w:r w:rsidR="0086549F">
        <w:t>,</w:t>
      </w:r>
      <w:r w:rsidR="00A500AF">
        <w:t xml:space="preserve"> like formulas and</w:t>
      </w:r>
      <w:r w:rsidR="0097454B">
        <w:t xml:space="preserve"> referencing across sheets etc.</w:t>
      </w:r>
      <w:r w:rsidR="00C6146C">
        <w:t xml:space="preserve"> Hence, it is assumed here that,</w:t>
      </w:r>
    </w:p>
    <w:p w14:paraId="07BF4231" w14:textId="7A2E6B79" w:rsidR="0024567B" w:rsidRPr="00AF0E26" w:rsidRDefault="00A500AF" w:rsidP="00C6146C">
      <w:pPr>
        <w:pStyle w:val="ListParagraph"/>
        <w:numPr>
          <w:ilvl w:val="0"/>
          <w:numId w:val="36"/>
        </w:numPr>
        <w:rPr>
          <w:sz w:val="26"/>
        </w:rPr>
      </w:pPr>
      <w:r w:rsidRPr="00AF0E26">
        <w:rPr>
          <w:b/>
          <w:sz w:val="26"/>
        </w:rPr>
        <w:t xml:space="preserve">Excel </w:t>
      </w:r>
      <w:r w:rsidR="007202AA" w:rsidRPr="00AF0E26">
        <w:rPr>
          <w:b/>
          <w:sz w:val="26"/>
        </w:rPr>
        <w:t xml:space="preserve">data source(s) </w:t>
      </w:r>
      <w:r w:rsidRPr="00AF0E26">
        <w:rPr>
          <w:b/>
          <w:sz w:val="26"/>
        </w:rPr>
        <w:t xml:space="preserve">is a </w:t>
      </w:r>
      <w:r w:rsidRPr="00AF0E26">
        <w:rPr>
          <w:b/>
          <w:i/>
          <w:sz w:val="26"/>
        </w:rPr>
        <w:t>hard</w:t>
      </w:r>
      <w:r w:rsidRPr="00AF0E26">
        <w:rPr>
          <w:b/>
          <w:sz w:val="26"/>
        </w:rPr>
        <w:t xml:space="preserve"> requirement</w:t>
      </w:r>
      <w:r w:rsidR="001D0254">
        <w:rPr>
          <w:sz w:val="26"/>
        </w:rPr>
        <w:t xml:space="preserve"> </w:t>
      </w:r>
      <w:r w:rsidR="001D0254" w:rsidRPr="001D0254">
        <w:rPr>
          <w:b/>
          <w:sz w:val="26"/>
        </w:rPr>
        <w:t>from the customer.</w:t>
      </w:r>
    </w:p>
    <w:p w14:paraId="0CBF47B0" w14:textId="7C751DBE" w:rsidR="001B224D" w:rsidRDefault="001062E3" w:rsidP="001B224D">
      <w:pPr>
        <w:pStyle w:val="Heading1"/>
      </w:pPr>
      <w:r>
        <w:t>Solution ApProach</w:t>
      </w:r>
    </w:p>
    <w:p w14:paraId="2F11F755" w14:textId="68FB30A1" w:rsidR="00C806D5" w:rsidRDefault="00AB3139" w:rsidP="00AB3139">
      <w:pPr>
        <w:pStyle w:val="ListParagraph"/>
        <w:numPr>
          <w:ilvl w:val="0"/>
          <w:numId w:val="30"/>
        </w:numPr>
      </w:pPr>
      <w:r>
        <w:t>Excel file</w:t>
      </w:r>
      <w:r w:rsidR="00506201">
        <w:t xml:space="preserve">- where </w:t>
      </w:r>
      <w:r>
        <w:t xml:space="preserve">data </w:t>
      </w:r>
      <w:r w:rsidR="00506201">
        <w:t>is represented in the form</w:t>
      </w:r>
      <w:r>
        <w:t xml:space="preserve"> of Table format</w:t>
      </w:r>
      <w:r w:rsidR="00506201">
        <w:t xml:space="preserve"> and the excel-table has an identifiable name.</w:t>
      </w:r>
    </w:p>
    <w:p w14:paraId="7F6DE5E0" w14:textId="69F8821C" w:rsidR="00AB3139" w:rsidRDefault="00AB3139" w:rsidP="00AB3139">
      <w:pPr>
        <w:pStyle w:val="ListParagraph"/>
        <w:numPr>
          <w:ilvl w:val="0"/>
          <w:numId w:val="30"/>
        </w:numPr>
      </w:pPr>
      <w:r>
        <w:t xml:space="preserve">A PowerApps app/form that </w:t>
      </w:r>
      <w:r w:rsidR="00506201">
        <w:t>gets data from this</w:t>
      </w:r>
      <w:r>
        <w:t xml:space="preserve"> excel sources</w:t>
      </w:r>
      <w:r w:rsidR="000820FA">
        <w:t>/tables</w:t>
      </w:r>
      <w:r>
        <w:t xml:space="preserve"> and allows selections from such relevant </w:t>
      </w:r>
      <w:r w:rsidR="000820FA">
        <w:t>information</w:t>
      </w:r>
      <w:r>
        <w:t>.</w:t>
      </w:r>
    </w:p>
    <w:p w14:paraId="130E2027" w14:textId="7E973D66" w:rsidR="00AB3139" w:rsidRPr="00D025E2" w:rsidRDefault="00506201" w:rsidP="00AB3139">
      <w:pPr>
        <w:pStyle w:val="ListParagraph"/>
        <w:numPr>
          <w:ilvl w:val="0"/>
          <w:numId w:val="30"/>
        </w:numPr>
      </w:pPr>
      <w:r>
        <w:t xml:space="preserve">A pen input capture control, that collects chosen line-items and such pen-input-image and emails it </w:t>
      </w:r>
      <w:r w:rsidR="007A603D">
        <w:t xml:space="preserve">all </w:t>
      </w:r>
      <w:r>
        <w:t>out.</w:t>
      </w:r>
    </w:p>
    <w:p w14:paraId="58158076" w14:textId="37A77A77" w:rsidR="00E21723" w:rsidRDefault="00502491" w:rsidP="00973286">
      <w:pPr>
        <w:pStyle w:val="Heading1"/>
      </w:pPr>
      <w:r>
        <w:t>SOLUTION</w:t>
      </w:r>
      <w:r w:rsidR="00337DA6">
        <w:t xml:space="preserve"> </w:t>
      </w:r>
      <w:r w:rsidR="00A03572">
        <w:t>DESIGN</w:t>
      </w:r>
    </w:p>
    <w:p w14:paraId="6099926E" w14:textId="64E16DE3" w:rsidR="00890829" w:rsidRDefault="0033182C" w:rsidP="00EC5919">
      <w:pPr>
        <w:pStyle w:val="Heading2"/>
      </w:pPr>
      <w:r>
        <w:t>Infomration Architecture</w:t>
      </w:r>
    </w:p>
    <w:p w14:paraId="01D76757" w14:textId="139BBCC0" w:rsidR="00867404" w:rsidRPr="005D5DFE" w:rsidRDefault="00C80976" w:rsidP="00C80976">
      <w:pPr>
        <w:pStyle w:val="ListParagraph"/>
        <w:numPr>
          <w:ilvl w:val="0"/>
          <w:numId w:val="37"/>
        </w:numPr>
      </w:pPr>
      <w:r w:rsidRPr="005D5DFE">
        <w:t>What I did for this sample scenario: Went to the internet=Google! – searched for “contract terms”</w:t>
      </w:r>
      <w:r w:rsidR="005D5DFE" w:rsidRPr="005D5DFE">
        <w:t xml:space="preserve"> or such, copied</w:t>
      </w:r>
      <w:r w:rsidRPr="005D5DFE">
        <w:t xml:space="preserve"> contents</w:t>
      </w:r>
      <w:r w:rsidR="005D5DFE" w:rsidRPr="005D5DFE">
        <w:t xml:space="preserve"> from one of the online published – recruitment contracts of employment and pushed it into an Excel sheet – slight formatting and wrapped the listing within a “Table” with a name.</w:t>
      </w:r>
    </w:p>
    <w:p w14:paraId="5E4EC2C4" w14:textId="2A048472" w:rsidR="00917F9B" w:rsidRDefault="00917F9B">
      <w:r>
        <w:rPr>
          <w:noProof/>
        </w:rPr>
        <w:drawing>
          <wp:inline distT="0" distB="0" distL="0" distR="0" wp14:anchorId="0A59C583" wp14:editId="59D2EB21">
            <wp:extent cx="6968490" cy="3408045"/>
            <wp:effectExtent l="19050" t="19050" r="2286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68490" cy="34080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014BDBE" w14:textId="3B5245DB" w:rsidR="00256BE3" w:rsidRDefault="005D5DFE" w:rsidP="000B6938">
      <w:pPr>
        <w:pStyle w:val="ListParagraph"/>
        <w:numPr>
          <w:ilvl w:val="0"/>
          <w:numId w:val="37"/>
        </w:numPr>
        <w:ind w:left="360"/>
      </w:pPr>
      <w:r w:rsidRPr="005D5DFE">
        <w:lastRenderedPageBreak/>
        <w:t>Pushed the file to One-Drive within O365 – this to make it convenient using a Connector for One-Dr</w:t>
      </w:r>
      <w:r w:rsidR="006834F5">
        <w:t>ive-For-Business from PowerApps to retrieve the Excel data directly from such data-source-connection.</w:t>
      </w:r>
    </w:p>
    <w:p w14:paraId="2B34C0EB" w14:textId="14B383F1" w:rsidR="00440872" w:rsidRDefault="00113E47" w:rsidP="00440872">
      <w:pPr>
        <w:pStyle w:val="ListParagraph"/>
        <w:ind w:left="360"/>
        <w:rPr>
          <w:b/>
        </w:rPr>
      </w:pPr>
      <w:r w:rsidRPr="00256BE3">
        <w:rPr>
          <w:b/>
        </w:rPr>
        <w:object w:dxaOrig="1538" w:dyaOrig="995" w14:anchorId="06835F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0.5pt;height:70.25pt" o:ole="">
            <v:imagedata r:id="rId12" o:title=""/>
          </v:shape>
          <o:OLEObject Type="Embed" ProgID="AcroExch.Document.DC" ShapeID="_x0000_i1025" DrawAspect="Icon" ObjectID="_1608595678" r:id="rId13"/>
        </w:object>
      </w:r>
      <w:r w:rsidR="00256BE3">
        <w:rPr>
          <w:b/>
        </w:rPr>
        <w:t xml:space="preserve">     </w:t>
      </w:r>
      <w:r w:rsidRPr="00256BE3">
        <w:rPr>
          <w:b/>
        </w:rPr>
        <w:object w:dxaOrig="1538" w:dyaOrig="995" w14:anchorId="65AD3598">
          <v:shape id="_x0000_i1026" type="#_x0000_t75" style="width:159.9pt;height:75.1pt" o:ole="">
            <v:imagedata r:id="rId14" o:title=""/>
          </v:shape>
          <o:OLEObject Type="Embed" ProgID="Excel.Sheet.12" ShapeID="_x0000_i1026" DrawAspect="Icon" ObjectID="_1608595679" r:id="rId15"/>
        </w:object>
      </w:r>
      <w:r w:rsidR="008207FD">
        <w:rPr>
          <w:b/>
        </w:rPr>
        <w:t xml:space="preserve">      </w:t>
      </w:r>
    </w:p>
    <w:p w14:paraId="1D61BCFB" w14:textId="07A36A58" w:rsidR="00F90C09" w:rsidRPr="00440872" w:rsidRDefault="00440872" w:rsidP="00440872">
      <w:r>
        <w:rPr>
          <w:noProof/>
        </w:rPr>
        <w:drawing>
          <wp:inline distT="0" distB="0" distL="0" distR="0" wp14:anchorId="23336F1D" wp14:editId="3F107DE3">
            <wp:extent cx="6951345" cy="2519283"/>
            <wp:effectExtent l="19050" t="19050" r="20955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74989" cy="252785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850AC">
        <w:t xml:space="preserve">  </w:t>
      </w:r>
    </w:p>
    <w:p w14:paraId="15918BF1" w14:textId="3FE88E44" w:rsidR="00660F57" w:rsidRDefault="00C420DC" w:rsidP="00660F57">
      <w:pPr>
        <w:pStyle w:val="Heading2"/>
      </w:pPr>
      <w:r>
        <w:t>POWERAPPS</w:t>
      </w:r>
      <w:r w:rsidR="004758E9">
        <w:t xml:space="preserve"> DESIGNER</w:t>
      </w:r>
    </w:p>
    <w:p w14:paraId="0E934054" w14:textId="28A08974" w:rsidR="006F2E62" w:rsidRDefault="00A5780F">
      <w:r>
        <w:t xml:space="preserve"> </w:t>
      </w:r>
      <w:r w:rsidR="006F2E62">
        <w:t>Shows the left-hand-side “gallery control” binding to the Excel table data-source connection-object in PowerApps called “TermSet1” and since, the excel is a flat list of items creating a hierarchy on the fly with filtering whole numbers.</w:t>
      </w:r>
    </w:p>
    <w:p w14:paraId="08BFF5C3" w14:textId="654E7960" w:rsidR="00C45993" w:rsidRDefault="001060CC">
      <w:r>
        <w:rPr>
          <w:noProof/>
        </w:rPr>
        <w:drawing>
          <wp:inline distT="0" distB="0" distL="0" distR="0" wp14:anchorId="25150769" wp14:editId="0AE2E4EE">
            <wp:extent cx="7052310" cy="3636645"/>
            <wp:effectExtent l="19050" t="19050" r="15240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63664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7C1CE" w14:textId="42C2CD5C" w:rsidR="007503AC" w:rsidRDefault="007503AC"/>
    <w:p w14:paraId="464D0DE0" w14:textId="151A20D8" w:rsidR="007503AC" w:rsidRDefault="007503AC"/>
    <w:p w14:paraId="23BE30E2" w14:textId="77777777" w:rsidR="00F7411B" w:rsidRDefault="00F7411B"/>
    <w:p w14:paraId="4B0ABC98" w14:textId="6534556D" w:rsidR="007503AC" w:rsidRDefault="001168AF">
      <w:r>
        <w:t xml:space="preserve">Left hand-side gallery is now bound to the filtered collection from above screenshot and screen-shot below shows how PowerApps is like Excel (also like Windows/ASP.NET Forms)… and such label control is bound to </w:t>
      </w:r>
      <w:r w:rsidR="00F22EC6">
        <w:t>a row in the data-source.</w:t>
      </w:r>
    </w:p>
    <w:p w14:paraId="6A0969E7" w14:textId="7ABA7ABD" w:rsidR="00A5780F" w:rsidRDefault="00037072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21C5AF44" wp14:editId="39E7BCD0">
            <wp:extent cx="4570095" cy="1541882"/>
            <wp:effectExtent l="19050" t="19050" r="2095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8088" cy="1558074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39952" w14:textId="77777777" w:rsidR="007503AC" w:rsidRDefault="007503AC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3E73A940" w14:textId="73CE558B" w:rsidR="007503AC" w:rsidRPr="00F7411B" w:rsidRDefault="00F7411B" w:rsidP="00F7411B">
      <w:r>
        <w:t>Similarly, below shows another binding to label/text control.</w:t>
      </w:r>
    </w:p>
    <w:p w14:paraId="7B857D35" w14:textId="36784173" w:rsidR="00165C84" w:rsidRDefault="00165C84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20053200" wp14:editId="2317CF2F">
            <wp:extent cx="4570095" cy="1562457"/>
            <wp:effectExtent l="19050" t="19050" r="2095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3374" cy="157383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2541B" w14:textId="6C468066" w:rsidR="007503AC" w:rsidRDefault="007503AC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67B8C55C" w14:textId="399A119E" w:rsidR="007503AC" w:rsidRDefault="00111FF3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  <w:t xml:space="preserve">This </w:t>
      </w:r>
    </w:p>
    <w:p w14:paraId="24F7CDC1" w14:textId="3A914695" w:rsidR="00165C84" w:rsidRDefault="0093693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57A6DA2F" wp14:editId="3DAC4E78">
            <wp:extent cx="7052310" cy="1000125"/>
            <wp:effectExtent l="19050" t="19050" r="1524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0001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4D9380" w14:textId="25207962" w:rsidR="007503AC" w:rsidRDefault="007503AC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69DD5D05" w14:textId="77777777" w:rsidR="007503AC" w:rsidRDefault="007503AC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1FBFFB0C" w14:textId="6284BC9A" w:rsidR="005B70A4" w:rsidRDefault="0093693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19444267" wp14:editId="76FC2B8C">
            <wp:extent cx="7052310" cy="1336675"/>
            <wp:effectExtent l="19050" t="19050" r="1524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33667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0D913" w14:textId="24BCAE17" w:rsidR="00A405C4" w:rsidRDefault="00A405C4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3523AFD2" w14:textId="70356A31" w:rsidR="00A405C4" w:rsidRDefault="0093693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lastRenderedPageBreak/>
        <w:drawing>
          <wp:inline distT="0" distB="0" distL="0" distR="0" wp14:anchorId="4C37C4DF" wp14:editId="421FBA2B">
            <wp:extent cx="7052310" cy="2947035"/>
            <wp:effectExtent l="19050" t="19050" r="1524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94703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163C69" w14:textId="608A1739" w:rsidR="005B70A4" w:rsidRDefault="0093693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2CA9C4F1" wp14:editId="3F55A3A3">
            <wp:extent cx="5713095" cy="4631055"/>
            <wp:effectExtent l="19050" t="19050" r="20955" b="171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0501" cy="4637058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4A1C3" w14:textId="3A3371BE" w:rsidR="00110B65" w:rsidRDefault="00A405C4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lastRenderedPageBreak/>
        <w:drawing>
          <wp:inline distT="0" distB="0" distL="0" distR="0" wp14:anchorId="629F543F" wp14:editId="17BBA5C0">
            <wp:extent cx="7052310" cy="1543685"/>
            <wp:effectExtent l="19050" t="19050" r="15240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54368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82372" w14:textId="689A6BEA" w:rsidR="00037072" w:rsidRDefault="00CC6B55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464D2E33" wp14:editId="544F6777">
            <wp:extent cx="7052310" cy="3213100"/>
            <wp:effectExtent l="19050" t="19050" r="1524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21310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2AEF04" w14:textId="5E115153" w:rsidR="00CC6B55" w:rsidRDefault="00CC6B55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5969D317" wp14:editId="307A74B7">
            <wp:extent cx="7052310" cy="2797175"/>
            <wp:effectExtent l="19050" t="19050" r="15240" b="222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79717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2FC0FA" w14:textId="0E503562" w:rsidR="00CC6B55" w:rsidRDefault="00CC6B55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lastRenderedPageBreak/>
        <w:drawing>
          <wp:inline distT="0" distB="0" distL="0" distR="0" wp14:anchorId="18AA16BE" wp14:editId="77DBF277">
            <wp:extent cx="7052310" cy="2045335"/>
            <wp:effectExtent l="19050" t="19050" r="15240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04533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CAC52" w14:textId="050B96B7" w:rsidR="00A43CA7" w:rsidRDefault="00A43CA7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631385E2" w14:textId="160BC5C9" w:rsidR="006F6D9B" w:rsidRDefault="006F6D9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5CAF67EA" w14:textId="77777777" w:rsidR="006F6D9B" w:rsidRDefault="006F6D9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5CFDF779" w14:textId="77777777" w:rsidR="006F6D9B" w:rsidRDefault="006F6D9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28A1A48D" w14:textId="7F0424A0" w:rsidR="00A43CA7" w:rsidRDefault="00A43CA7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1CA73725" wp14:editId="050428A5">
            <wp:extent cx="7052310" cy="2827020"/>
            <wp:effectExtent l="19050" t="19050" r="1524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62411" cy="2831069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D675F" w14:textId="3DE0E9FA" w:rsidR="00CC6B55" w:rsidRDefault="00CC6B55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44ED8ABA" wp14:editId="2206BF73">
            <wp:extent cx="7052310" cy="1358900"/>
            <wp:effectExtent l="19050" t="19050" r="1524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3589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CF582" w14:textId="6CE36653" w:rsidR="00446B2C" w:rsidRDefault="00446B2C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6AD95FC8" w14:textId="303C6F92" w:rsidR="00446B2C" w:rsidRDefault="00446B2C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19910DE1" w14:textId="6CCE4268" w:rsidR="00446B2C" w:rsidRDefault="00446B2C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3FD68F89" w14:textId="254D4912" w:rsidR="00446B2C" w:rsidRDefault="00446B2C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20F90A43" w14:textId="77777777" w:rsidR="00446B2C" w:rsidRDefault="00446B2C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00CB8C4D" w14:textId="77777777" w:rsidR="006F6D9B" w:rsidRDefault="006F6D9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449C3FB9" w14:textId="7DC1DA7A" w:rsidR="00CC6B55" w:rsidRDefault="00CC6B55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39754145" wp14:editId="4A6E1FAC">
            <wp:extent cx="7052310" cy="1728470"/>
            <wp:effectExtent l="19050" t="19050" r="15240" b="241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7284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78816" w14:textId="0D0B7433" w:rsidR="006F6D9B" w:rsidRDefault="006F6D9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0B75836D" w14:textId="77777777" w:rsidR="00446B2C" w:rsidRDefault="00446B2C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2607350E" w14:textId="2BF4A10F" w:rsidR="00450EBF" w:rsidRDefault="00B75DF6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62D37AB6" wp14:editId="47ADD7B6">
            <wp:extent cx="7052310" cy="1023620"/>
            <wp:effectExtent l="19050" t="19050" r="15240" b="241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0236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20E0A" w14:textId="77777777" w:rsidR="00387E33" w:rsidRDefault="00387E33"/>
    <w:p w14:paraId="61C8075E" w14:textId="77777777" w:rsidR="00446B2C" w:rsidRDefault="00446B2C">
      <w:pPr>
        <w:rPr>
          <w:noProof/>
        </w:rPr>
      </w:pPr>
    </w:p>
    <w:p w14:paraId="212C5C62" w14:textId="77777777" w:rsidR="00446B2C" w:rsidRDefault="00446B2C">
      <w:pPr>
        <w:rPr>
          <w:noProof/>
        </w:rPr>
      </w:pPr>
    </w:p>
    <w:p w14:paraId="409999D6" w14:textId="77777777" w:rsidR="00446B2C" w:rsidRDefault="00446B2C">
      <w:pPr>
        <w:rPr>
          <w:noProof/>
        </w:rPr>
      </w:pPr>
    </w:p>
    <w:p w14:paraId="68F63C0B" w14:textId="77777777" w:rsidR="00446B2C" w:rsidRDefault="00446B2C">
      <w:pPr>
        <w:rPr>
          <w:noProof/>
        </w:rPr>
      </w:pPr>
    </w:p>
    <w:p w14:paraId="47E1E32A" w14:textId="496A5DAB" w:rsidR="00421050" w:rsidRDefault="00387E33">
      <w:r>
        <w:rPr>
          <w:noProof/>
        </w:rPr>
        <w:drawing>
          <wp:inline distT="0" distB="0" distL="0" distR="0" wp14:anchorId="57760305" wp14:editId="6F6DC754">
            <wp:extent cx="7052310" cy="2304415"/>
            <wp:effectExtent l="19050" t="19050" r="15240" b="196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30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9843A3" w14:textId="3C6787E0" w:rsidR="00446B2C" w:rsidRDefault="00446B2C"/>
    <w:p w14:paraId="6AD47709" w14:textId="73E78C3A" w:rsidR="00446B2C" w:rsidRDefault="00446B2C"/>
    <w:p w14:paraId="14FB85EF" w14:textId="104DD4DB" w:rsidR="00446B2C" w:rsidRDefault="00446B2C"/>
    <w:p w14:paraId="14EB7D6C" w14:textId="293763FD" w:rsidR="00446B2C" w:rsidRDefault="00446B2C"/>
    <w:p w14:paraId="4D03ACE3" w14:textId="77777777" w:rsidR="00446B2C" w:rsidRDefault="00446B2C"/>
    <w:p w14:paraId="3F3F556F" w14:textId="10846E0B" w:rsidR="00F16DAA" w:rsidRDefault="00BB1198">
      <w:r>
        <w:rPr>
          <w:noProof/>
        </w:rPr>
        <w:drawing>
          <wp:inline distT="0" distB="0" distL="0" distR="0" wp14:anchorId="63A49098" wp14:editId="76DEFB3C">
            <wp:extent cx="7052310" cy="3862070"/>
            <wp:effectExtent l="19050" t="19050" r="15240" b="241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620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C9FEA" w14:textId="77777777" w:rsidR="00922103" w:rsidRDefault="00922103"/>
    <w:p w14:paraId="65606792" w14:textId="210C6159" w:rsidR="00F16DAA" w:rsidRDefault="00F16DAA">
      <w:r>
        <w:rPr>
          <w:noProof/>
        </w:rPr>
        <w:drawing>
          <wp:inline distT="0" distB="0" distL="0" distR="0" wp14:anchorId="076A26E6" wp14:editId="446FDFAB">
            <wp:extent cx="7052310" cy="3866515"/>
            <wp:effectExtent l="19050" t="19050" r="15240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665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FF67D9" w14:textId="4B3FEBD7" w:rsidR="00446B2C" w:rsidRDefault="00446B2C"/>
    <w:p w14:paraId="6E476242" w14:textId="43915EEF" w:rsidR="00446B2C" w:rsidRDefault="00446B2C"/>
    <w:p w14:paraId="3AF3D276" w14:textId="77777777" w:rsidR="00446B2C" w:rsidRDefault="00446B2C"/>
    <w:p w14:paraId="34B3D1FA" w14:textId="36DDD854" w:rsidR="004759C2" w:rsidRDefault="00BB152D">
      <w:r>
        <w:rPr>
          <w:noProof/>
        </w:rPr>
        <w:drawing>
          <wp:inline distT="0" distB="0" distL="0" distR="0" wp14:anchorId="68CBC755" wp14:editId="18C71182">
            <wp:extent cx="7052310" cy="2581275"/>
            <wp:effectExtent l="19050" t="19050" r="15240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5812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C8F0D" w14:textId="17BB1B25" w:rsidR="00D1236D" w:rsidRDefault="00264000" w:rsidP="00D1236D">
      <w:pPr>
        <w:pStyle w:val="Heading1"/>
      </w:pPr>
      <w:bookmarkStart w:id="0" w:name="_GoBack"/>
      <w:bookmarkEnd w:id="0"/>
      <w:r>
        <w:t xml:space="preserve">REFERENCES –  </w:t>
      </w:r>
      <w:r w:rsidR="00941328">
        <w:t xml:space="preserve">SUPPORT – ENVIRONMENT </w:t>
      </w:r>
      <w:r w:rsidR="004163E3">
        <w:t>–</w:t>
      </w:r>
      <w:r w:rsidR="00941328">
        <w:t xml:space="preserve"> TOOLS</w:t>
      </w:r>
      <w:r w:rsidR="004163E3">
        <w:t xml:space="preserve"> </w:t>
      </w:r>
      <w:r w:rsidR="00B009B9">
        <w:t>–</w:t>
      </w:r>
      <w:r w:rsidR="004163E3">
        <w:t xml:space="preserve"> CONFIGURATION</w:t>
      </w:r>
    </w:p>
    <w:p w14:paraId="7AB7BDE7" w14:textId="5F9E1034" w:rsidR="00264000" w:rsidRDefault="00264000" w:rsidP="00264000">
      <w:pPr>
        <w:pStyle w:val="Heading2"/>
      </w:pPr>
      <w:r>
        <w:t>REFERENCES</w:t>
      </w:r>
    </w:p>
    <w:tbl>
      <w:tblPr>
        <w:tblW w:w="11139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0"/>
        <w:gridCol w:w="9579"/>
      </w:tblGrid>
      <w:tr w:rsidR="00891DDD" w14:paraId="1BB785CB" w14:textId="77777777" w:rsidTr="001600C4">
        <w:tc>
          <w:tcPr>
            <w:tcW w:w="1560" w:type="dxa"/>
          </w:tcPr>
          <w:p w14:paraId="2649B9EA" w14:textId="10DCEE01" w:rsidR="00891DDD" w:rsidRDefault="00891DDD" w:rsidP="00264000">
            <w:r>
              <w:t>Formulas</w:t>
            </w:r>
          </w:p>
        </w:tc>
        <w:tc>
          <w:tcPr>
            <w:tcW w:w="9579" w:type="dxa"/>
          </w:tcPr>
          <w:p w14:paraId="6F2D8F5C" w14:textId="38689FCF" w:rsidR="00682C64" w:rsidRDefault="00682C64" w:rsidP="00264000">
            <w:r>
              <w:rPr>
                <w:rStyle w:val="Strong"/>
                <w:rFonts w:ascii="Segoe UI" w:hAnsi="Segoe UI" w:cs="Segoe UI"/>
                <w:color w:val="000000"/>
              </w:rPr>
              <w:t xml:space="preserve">Functions | Signals | </w:t>
            </w:r>
            <w:r w:rsidR="006C383D">
              <w:rPr>
                <w:rStyle w:val="Strong"/>
                <w:rFonts w:ascii="Segoe UI" w:hAnsi="Segoe UI" w:cs="Segoe UI"/>
                <w:color w:val="000000"/>
              </w:rPr>
              <w:t xml:space="preserve">Enumerations | </w:t>
            </w:r>
            <w:r w:rsidR="00CC5CB7">
              <w:rPr>
                <w:rStyle w:val="Strong"/>
                <w:rFonts w:ascii="Segoe UI" w:hAnsi="Segoe UI" w:cs="Segoe UI"/>
                <w:color w:val="000000"/>
              </w:rPr>
              <w:t>Named Parameters</w:t>
            </w:r>
          </w:p>
          <w:p w14:paraId="756E18BA" w14:textId="29139450" w:rsidR="00891DDD" w:rsidRDefault="00910A8D" w:rsidP="00264000">
            <w:hyperlink r:id="rId36" w:history="1">
              <w:r w:rsidR="00891DDD" w:rsidRPr="00BC392D">
                <w:rPr>
                  <w:rStyle w:val="Hyperlink"/>
                </w:rPr>
                <w:t>https://docs.microsoft.com/en-us/powerapps/maker/canvas-apps/formula-reference</w:t>
              </w:r>
            </w:hyperlink>
          </w:p>
        </w:tc>
      </w:tr>
      <w:tr w:rsidR="00891DDD" w14:paraId="0C93D471" w14:textId="77777777" w:rsidTr="001600C4">
        <w:tc>
          <w:tcPr>
            <w:tcW w:w="1560" w:type="dxa"/>
          </w:tcPr>
          <w:p w14:paraId="1288B841" w14:textId="3933B688" w:rsidR="00891DDD" w:rsidRDefault="00775D7C" w:rsidP="00264000">
            <w:r>
              <w:t>Controls</w:t>
            </w:r>
          </w:p>
        </w:tc>
        <w:tc>
          <w:tcPr>
            <w:tcW w:w="9579" w:type="dxa"/>
          </w:tcPr>
          <w:p w14:paraId="22114BC0" w14:textId="7BDC4239" w:rsidR="00891DDD" w:rsidRDefault="00910A8D" w:rsidP="00264000">
            <w:hyperlink r:id="rId37" w:anchor="controls" w:history="1">
              <w:r w:rsidR="00D76B55" w:rsidRPr="00BC392D">
                <w:rPr>
                  <w:rStyle w:val="Hyperlink"/>
                </w:rPr>
                <w:t>https://docs.microsoft.com/en-us/powerapps/maker/canvas-apps/reference-properties#controls</w:t>
              </w:r>
            </w:hyperlink>
          </w:p>
        </w:tc>
      </w:tr>
      <w:tr w:rsidR="00775D7C" w14:paraId="5EEE76DE" w14:textId="77777777" w:rsidTr="001600C4">
        <w:tc>
          <w:tcPr>
            <w:tcW w:w="1560" w:type="dxa"/>
          </w:tcPr>
          <w:p w14:paraId="3ACE2C67" w14:textId="3F4C94ED" w:rsidR="00775D7C" w:rsidRDefault="00D76B55" w:rsidP="00264000">
            <w:r>
              <w:t>Properties</w:t>
            </w:r>
          </w:p>
        </w:tc>
        <w:tc>
          <w:tcPr>
            <w:tcW w:w="9579" w:type="dxa"/>
          </w:tcPr>
          <w:p w14:paraId="128A4E67" w14:textId="09D8B2EF" w:rsidR="00775D7C" w:rsidRDefault="00910A8D" w:rsidP="00264000">
            <w:hyperlink r:id="rId38" w:anchor="all-properties" w:history="1">
              <w:r w:rsidR="00D76B55" w:rsidRPr="00BC392D">
                <w:rPr>
                  <w:rStyle w:val="Hyperlink"/>
                </w:rPr>
                <w:t>https://docs.microsoft.com/en-us/powerapps/maker/canvas-apps/reference-properties#all-properties</w:t>
              </w:r>
            </w:hyperlink>
          </w:p>
        </w:tc>
      </w:tr>
      <w:tr w:rsidR="00D76B55" w14:paraId="3F594BA7" w14:textId="77777777" w:rsidTr="001600C4">
        <w:tc>
          <w:tcPr>
            <w:tcW w:w="1560" w:type="dxa"/>
          </w:tcPr>
          <w:p w14:paraId="49DE95EA" w14:textId="77777777" w:rsidR="001600C4" w:rsidRDefault="00362065" w:rsidP="00264000">
            <w:r>
              <w:t>POWERAPP</w:t>
            </w:r>
          </w:p>
          <w:p w14:paraId="340BE0E6" w14:textId="033CADA7" w:rsidR="00D76B55" w:rsidRDefault="00362065" w:rsidP="00264000">
            <w:r>
              <w:t>FLOW</w:t>
            </w:r>
          </w:p>
        </w:tc>
        <w:tc>
          <w:tcPr>
            <w:tcW w:w="9579" w:type="dxa"/>
          </w:tcPr>
          <w:p w14:paraId="38F3FED8" w14:textId="7ECADA15" w:rsidR="00D76B55" w:rsidRDefault="00910A8D" w:rsidP="00264000">
            <w:hyperlink r:id="rId39" w:history="1">
              <w:r w:rsidR="00362065" w:rsidRPr="00603076">
                <w:rPr>
                  <w:rStyle w:val="Hyperlink"/>
                </w:rPr>
                <w:t>https://flow.microsoft.com/en-us/blog/return-data-to-powerapps/</w:t>
              </w:r>
            </w:hyperlink>
          </w:p>
          <w:p w14:paraId="46BF98E4" w14:textId="4E0F3869" w:rsidR="00362065" w:rsidRDefault="00362065" w:rsidP="00264000"/>
        </w:tc>
      </w:tr>
    </w:tbl>
    <w:p w14:paraId="340CC399" w14:textId="328A137D" w:rsidR="00891DDD" w:rsidRDefault="00891DDD" w:rsidP="00264000"/>
    <w:p w14:paraId="761A7FFE" w14:textId="00FBCA78" w:rsidR="00E303A8" w:rsidRDefault="00F870D4" w:rsidP="00F870D4">
      <w:pPr>
        <w:pStyle w:val="Heading2"/>
      </w:pPr>
      <w:r>
        <w:t>BLOG</w:t>
      </w:r>
    </w:p>
    <w:p w14:paraId="6A881050" w14:textId="18D6C069" w:rsidR="00E303A8" w:rsidRDefault="00E303A8" w:rsidP="00264000">
      <w:r>
        <w:t xml:space="preserve">1 MS Graph to Excel data in SharePoint: </w:t>
      </w:r>
      <w:hyperlink r:id="rId40" w:history="1">
        <w:r w:rsidRPr="00BD7A9F">
          <w:rPr>
            <w:rStyle w:val="Hyperlink"/>
          </w:rPr>
          <w:t>http://www.lotusbetaanalytics.com/how-to-access-files-stored-in-onedrive-or-in-a-sharepoint-site-with-microsoft-graph-and-the-excel-api/</w:t>
        </w:r>
      </w:hyperlink>
    </w:p>
    <w:p w14:paraId="05332E72" w14:textId="26430398" w:rsidR="00D451E6" w:rsidRDefault="00D451E6" w:rsidP="00D451E6">
      <w:pPr>
        <w:pStyle w:val="Heading1"/>
      </w:pPr>
      <w:r>
        <w:t>HOPE THIS HELPED!?</w:t>
      </w:r>
    </w:p>
    <w:p w14:paraId="188E98AE" w14:textId="3E94FB8A" w:rsidR="00895A04" w:rsidRDefault="00D451E6" w:rsidP="00AD5ECD">
      <w:r>
        <w:t xml:space="preserve">Kindly feedback your thoughts </w:t>
      </w:r>
      <w:r w:rsidR="00895A04">
        <w:t xml:space="preserve">and </w:t>
      </w:r>
      <w:r>
        <w:t>suggestions and ideas</w:t>
      </w:r>
      <w:r w:rsidR="00895A04">
        <w:t>,</w:t>
      </w:r>
      <w:r>
        <w:t xml:space="preserve"> </w:t>
      </w:r>
      <w:r w:rsidR="00895A04">
        <w:t>that</w:t>
      </w:r>
      <w:r>
        <w:t xml:space="preserve"> would be magical to get </w:t>
      </w:r>
      <w:r w:rsidR="00895A04">
        <w:t>them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18B59403" w14:textId="6507707B" w:rsidR="00A32F48" w:rsidRPr="00F90095" w:rsidRDefault="00D451E6" w:rsidP="00A32F48">
      <w:pPr>
        <w:rPr>
          <w:color w:val="005DBA" w:themeColor="hyperlink"/>
          <w:u w:val="single"/>
        </w:rPr>
      </w:pPr>
      <w:r>
        <w:t xml:space="preserve">Cheers, Aaseaf Mahkahti | </w:t>
      </w:r>
      <w:hyperlink r:id="rId41" w:history="1">
        <w:r w:rsidRPr="00530028">
          <w:rPr>
            <w:rStyle w:val="Hyperlink"/>
          </w:rPr>
          <w:t>sharepointjob@outlook.com</w:t>
        </w:r>
      </w:hyperlink>
    </w:p>
    <w:sectPr w:rsidR="00A32F48" w:rsidRPr="00F90095" w:rsidSect="00A535CE">
      <w:pgSz w:w="12240" w:h="15840"/>
      <w:pgMar w:top="567" w:right="567" w:bottom="567" w:left="567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D54E54" w14:textId="77777777" w:rsidR="00910A8D" w:rsidRDefault="00910A8D">
      <w:pPr>
        <w:spacing w:after="0" w:line="240" w:lineRule="auto"/>
      </w:pPr>
      <w:r>
        <w:separator/>
      </w:r>
    </w:p>
  </w:endnote>
  <w:endnote w:type="continuationSeparator" w:id="0">
    <w:p w14:paraId="3B03A80D" w14:textId="77777777" w:rsidR="00910A8D" w:rsidRDefault="00910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C396FF" w14:textId="77777777" w:rsidR="00910A8D" w:rsidRDefault="00910A8D">
      <w:pPr>
        <w:spacing w:after="0" w:line="240" w:lineRule="auto"/>
      </w:pPr>
      <w:r>
        <w:separator/>
      </w:r>
    </w:p>
  </w:footnote>
  <w:footnote w:type="continuationSeparator" w:id="0">
    <w:p w14:paraId="35ED4966" w14:textId="77777777" w:rsidR="00910A8D" w:rsidRDefault="00910A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0B0A4A"/>
    <w:multiLevelType w:val="hybridMultilevel"/>
    <w:tmpl w:val="68C6F3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FB1865"/>
    <w:multiLevelType w:val="hybridMultilevel"/>
    <w:tmpl w:val="6428BB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9F2DDE"/>
    <w:multiLevelType w:val="hybridMultilevel"/>
    <w:tmpl w:val="6E1232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332944"/>
    <w:multiLevelType w:val="hybridMultilevel"/>
    <w:tmpl w:val="92E83B3E"/>
    <w:lvl w:ilvl="0" w:tplc="48C8A62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512347"/>
    <w:multiLevelType w:val="hybridMultilevel"/>
    <w:tmpl w:val="EE76B1C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7BE4F92"/>
    <w:multiLevelType w:val="hybridMultilevel"/>
    <w:tmpl w:val="EE76B1C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CEE5323"/>
    <w:multiLevelType w:val="hybridMultilevel"/>
    <w:tmpl w:val="452861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D4318B"/>
    <w:multiLevelType w:val="hybridMultilevel"/>
    <w:tmpl w:val="C76031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B273D8"/>
    <w:multiLevelType w:val="hybridMultilevel"/>
    <w:tmpl w:val="3E1AE82E"/>
    <w:lvl w:ilvl="0" w:tplc="6E5413EA">
      <w:start w:val="1"/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C25037"/>
    <w:multiLevelType w:val="hybridMultilevel"/>
    <w:tmpl w:val="51B87C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17433B"/>
    <w:multiLevelType w:val="hybridMultilevel"/>
    <w:tmpl w:val="1D7096DA"/>
    <w:lvl w:ilvl="0" w:tplc="C370458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2159EA"/>
    <w:multiLevelType w:val="hybridMultilevel"/>
    <w:tmpl w:val="EEC6BCB0"/>
    <w:lvl w:ilvl="0" w:tplc="32FC513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0459DD"/>
    <w:multiLevelType w:val="hybridMultilevel"/>
    <w:tmpl w:val="D2105E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F038FE"/>
    <w:multiLevelType w:val="hybridMultilevel"/>
    <w:tmpl w:val="8D0455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674BC2"/>
    <w:multiLevelType w:val="hybridMultilevel"/>
    <w:tmpl w:val="03C61AEA"/>
    <w:lvl w:ilvl="0" w:tplc="60D0A7C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58659D"/>
    <w:multiLevelType w:val="hybridMultilevel"/>
    <w:tmpl w:val="E822E8A2"/>
    <w:lvl w:ilvl="0" w:tplc="8346A1D4">
      <w:numFmt w:val="bullet"/>
      <w:lvlText w:val="-"/>
      <w:lvlJc w:val="left"/>
      <w:pPr>
        <w:ind w:left="1800" w:hanging="360"/>
      </w:pPr>
      <w:rPr>
        <w:rFonts w:ascii="Corbel" w:eastAsiaTheme="minorEastAsia" w:hAnsi="Corbe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76F0190A"/>
    <w:multiLevelType w:val="hybridMultilevel"/>
    <w:tmpl w:val="7F2E9CD8"/>
    <w:lvl w:ilvl="0" w:tplc="2270966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BA4AD5"/>
    <w:multiLevelType w:val="hybridMultilevel"/>
    <w:tmpl w:val="AD8A0C26"/>
    <w:lvl w:ilvl="0" w:tplc="A4DAA9D4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7F8A2C0F"/>
    <w:multiLevelType w:val="hybridMultilevel"/>
    <w:tmpl w:val="1A42C39E"/>
    <w:lvl w:ilvl="0" w:tplc="B0DC8FA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5"/>
  </w:num>
  <w:num w:numId="3">
    <w:abstractNumId w:val="24"/>
  </w:num>
  <w:num w:numId="4">
    <w:abstractNumId w:val="16"/>
  </w:num>
  <w:num w:numId="5">
    <w:abstractNumId w:val="31"/>
  </w:num>
  <w:num w:numId="6">
    <w:abstractNumId w:val="34"/>
  </w:num>
  <w:num w:numId="7">
    <w:abstractNumId w:val="30"/>
  </w:num>
  <w:num w:numId="8">
    <w:abstractNumId w:val="35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6"/>
  </w:num>
  <w:num w:numId="20">
    <w:abstractNumId w:val="19"/>
  </w:num>
  <w:num w:numId="21">
    <w:abstractNumId w:val="22"/>
  </w:num>
  <w:num w:numId="22">
    <w:abstractNumId w:val="20"/>
  </w:num>
  <w:num w:numId="23">
    <w:abstractNumId w:val="33"/>
  </w:num>
  <w:num w:numId="24">
    <w:abstractNumId w:val="27"/>
  </w:num>
  <w:num w:numId="25">
    <w:abstractNumId w:val="23"/>
  </w:num>
  <w:num w:numId="26">
    <w:abstractNumId w:val="32"/>
  </w:num>
  <w:num w:numId="27">
    <w:abstractNumId w:val="13"/>
  </w:num>
  <w:num w:numId="28">
    <w:abstractNumId w:val="18"/>
  </w:num>
  <w:num w:numId="29">
    <w:abstractNumId w:val="28"/>
  </w:num>
  <w:num w:numId="30">
    <w:abstractNumId w:val="12"/>
  </w:num>
  <w:num w:numId="31">
    <w:abstractNumId w:val="21"/>
  </w:num>
  <w:num w:numId="32">
    <w:abstractNumId w:val="11"/>
  </w:num>
  <w:num w:numId="33">
    <w:abstractNumId w:val="14"/>
  </w:num>
  <w:num w:numId="34">
    <w:abstractNumId w:val="17"/>
  </w:num>
  <w:num w:numId="35">
    <w:abstractNumId w:val="36"/>
  </w:num>
  <w:num w:numId="36">
    <w:abstractNumId w:val="29"/>
  </w:num>
  <w:num w:numId="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AB8"/>
    <w:rsid w:val="00002D1C"/>
    <w:rsid w:val="00004BC0"/>
    <w:rsid w:val="00007603"/>
    <w:rsid w:val="00011257"/>
    <w:rsid w:val="00012DBA"/>
    <w:rsid w:val="00022628"/>
    <w:rsid w:val="000256FF"/>
    <w:rsid w:val="00027A6C"/>
    <w:rsid w:val="00031A47"/>
    <w:rsid w:val="00033E14"/>
    <w:rsid w:val="00037072"/>
    <w:rsid w:val="000464DF"/>
    <w:rsid w:val="00075FF4"/>
    <w:rsid w:val="000815ED"/>
    <w:rsid w:val="000820FA"/>
    <w:rsid w:val="000840F8"/>
    <w:rsid w:val="00087E61"/>
    <w:rsid w:val="00092E69"/>
    <w:rsid w:val="00093D0B"/>
    <w:rsid w:val="0009430F"/>
    <w:rsid w:val="00095667"/>
    <w:rsid w:val="000B339A"/>
    <w:rsid w:val="000B345C"/>
    <w:rsid w:val="000B7566"/>
    <w:rsid w:val="000C06F3"/>
    <w:rsid w:val="000C2DA8"/>
    <w:rsid w:val="000D34E5"/>
    <w:rsid w:val="000E059F"/>
    <w:rsid w:val="000E6E29"/>
    <w:rsid w:val="000F33E2"/>
    <w:rsid w:val="000F6388"/>
    <w:rsid w:val="001060CC"/>
    <w:rsid w:val="001062E3"/>
    <w:rsid w:val="00106C6C"/>
    <w:rsid w:val="00107E7E"/>
    <w:rsid w:val="00110B65"/>
    <w:rsid w:val="00111FF3"/>
    <w:rsid w:val="00113E47"/>
    <w:rsid w:val="001168AF"/>
    <w:rsid w:val="0012189F"/>
    <w:rsid w:val="001263D5"/>
    <w:rsid w:val="00136D80"/>
    <w:rsid w:val="00143A74"/>
    <w:rsid w:val="00143DA6"/>
    <w:rsid w:val="001446DE"/>
    <w:rsid w:val="0015199C"/>
    <w:rsid w:val="001533F8"/>
    <w:rsid w:val="001539AE"/>
    <w:rsid w:val="001600C4"/>
    <w:rsid w:val="0016038F"/>
    <w:rsid w:val="0016429B"/>
    <w:rsid w:val="00165C84"/>
    <w:rsid w:val="00167339"/>
    <w:rsid w:val="00175577"/>
    <w:rsid w:val="0018024C"/>
    <w:rsid w:val="00181F74"/>
    <w:rsid w:val="00185181"/>
    <w:rsid w:val="00186D88"/>
    <w:rsid w:val="001937A4"/>
    <w:rsid w:val="00194A8C"/>
    <w:rsid w:val="00194DF6"/>
    <w:rsid w:val="00194F26"/>
    <w:rsid w:val="001A161F"/>
    <w:rsid w:val="001B0BD5"/>
    <w:rsid w:val="001B224D"/>
    <w:rsid w:val="001C42DB"/>
    <w:rsid w:val="001C4CA7"/>
    <w:rsid w:val="001C5BBA"/>
    <w:rsid w:val="001D0254"/>
    <w:rsid w:val="001E3511"/>
    <w:rsid w:val="001E5A4F"/>
    <w:rsid w:val="00204502"/>
    <w:rsid w:val="00207BC4"/>
    <w:rsid w:val="00210F5D"/>
    <w:rsid w:val="00226AAB"/>
    <w:rsid w:val="00232511"/>
    <w:rsid w:val="00232774"/>
    <w:rsid w:val="00240904"/>
    <w:rsid w:val="0024567B"/>
    <w:rsid w:val="00253F18"/>
    <w:rsid w:val="0025489D"/>
    <w:rsid w:val="00254EF5"/>
    <w:rsid w:val="00255124"/>
    <w:rsid w:val="00256BE3"/>
    <w:rsid w:val="00262380"/>
    <w:rsid w:val="00263731"/>
    <w:rsid w:val="00264000"/>
    <w:rsid w:val="0027634B"/>
    <w:rsid w:val="00293CB5"/>
    <w:rsid w:val="002A38E5"/>
    <w:rsid w:val="002A6DBE"/>
    <w:rsid w:val="002B13D3"/>
    <w:rsid w:val="002C6054"/>
    <w:rsid w:val="002D4AFB"/>
    <w:rsid w:val="002E3A72"/>
    <w:rsid w:val="002E69DF"/>
    <w:rsid w:val="00304F5F"/>
    <w:rsid w:val="00313F91"/>
    <w:rsid w:val="00317F88"/>
    <w:rsid w:val="00324B2B"/>
    <w:rsid w:val="00326F92"/>
    <w:rsid w:val="0033182C"/>
    <w:rsid w:val="00332308"/>
    <w:rsid w:val="00333125"/>
    <w:rsid w:val="00334AA1"/>
    <w:rsid w:val="00337DA6"/>
    <w:rsid w:val="0034064D"/>
    <w:rsid w:val="00340936"/>
    <w:rsid w:val="00342BDB"/>
    <w:rsid w:val="00344520"/>
    <w:rsid w:val="00345BAD"/>
    <w:rsid w:val="00352FC7"/>
    <w:rsid w:val="00353339"/>
    <w:rsid w:val="00357E34"/>
    <w:rsid w:val="00361367"/>
    <w:rsid w:val="00362065"/>
    <w:rsid w:val="003641C8"/>
    <w:rsid w:val="003643BF"/>
    <w:rsid w:val="00367BE6"/>
    <w:rsid w:val="0037091C"/>
    <w:rsid w:val="00371619"/>
    <w:rsid w:val="00387E33"/>
    <w:rsid w:val="00396D4D"/>
    <w:rsid w:val="003A105F"/>
    <w:rsid w:val="003B36B3"/>
    <w:rsid w:val="003C03F8"/>
    <w:rsid w:val="003C0C07"/>
    <w:rsid w:val="003C22A3"/>
    <w:rsid w:val="003C617E"/>
    <w:rsid w:val="003C788D"/>
    <w:rsid w:val="003D0790"/>
    <w:rsid w:val="003D32DD"/>
    <w:rsid w:val="003D7F2A"/>
    <w:rsid w:val="003E7307"/>
    <w:rsid w:val="003F4E57"/>
    <w:rsid w:val="004055F6"/>
    <w:rsid w:val="0041439A"/>
    <w:rsid w:val="004163E3"/>
    <w:rsid w:val="00417DFF"/>
    <w:rsid w:val="00421050"/>
    <w:rsid w:val="004326C0"/>
    <w:rsid w:val="00435451"/>
    <w:rsid w:val="0043582C"/>
    <w:rsid w:val="00435974"/>
    <w:rsid w:val="004360D9"/>
    <w:rsid w:val="00440872"/>
    <w:rsid w:val="00442311"/>
    <w:rsid w:val="0044679D"/>
    <w:rsid w:val="00446B2C"/>
    <w:rsid w:val="0044719C"/>
    <w:rsid w:val="00447507"/>
    <w:rsid w:val="00447D06"/>
    <w:rsid w:val="00450EBF"/>
    <w:rsid w:val="0045343D"/>
    <w:rsid w:val="00457138"/>
    <w:rsid w:val="00457BCC"/>
    <w:rsid w:val="004652F7"/>
    <w:rsid w:val="00474342"/>
    <w:rsid w:val="004758E9"/>
    <w:rsid w:val="004759C2"/>
    <w:rsid w:val="00484C67"/>
    <w:rsid w:val="004862B4"/>
    <w:rsid w:val="0049158B"/>
    <w:rsid w:val="004941AE"/>
    <w:rsid w:val="004A1F49"/>
    <w:rsid w:val="004B3F75"/>
    <w:rsid w:val="004B66F7"/>
    <w:rsid w:val="004C1618"/>
    <w:rsid w:val="004C1D61"/>
    <w:rsid w:val="004D42DC"/>
    <w:rsid w:val="004E047F"/>
    <w:rsid w:val="004E1AED"/>
    <w:rsid w:val="004F3CF6"/>
    <w:rsid w:val="004F4BE6"/>
    <w:rsid w:val="004F5686"/>
    <w:rsid w:val="00502491"/>
    <w:rsid w:val="00503C5F"/>
    <w:rsid w:val="00506201"/>
    <w:rsid w:val="00516B98"/>
    <w:rsid w:val="00523F52"/>
    <w:rsid w:val="0052415B"/>
    <w:rsid w:val="00526D32"/>
    <w:rsid w:val="00537659"/>
    <w:rsid w:val="00541304"/>
    <w:rsid w:val="005500D3"/>
    <w:rsid w:val="00552469"/>
    <w:rsid w:val="00553974"/>
    <w:rsid w:val="00562254"/>
    <w:rsid w:val="00564134"/>
    <w:rsid w:val="005769F2"/>
    <w:rsid w:val="005850AC"/>
    <w:rsid w:val="00590388"/>
    <w:rsid w:val="00594AF8"/>
    <w:rsid w:val="005B1560"/>
    <w:rsid w:val="005B3386"/>
    <w:rsid w:val="005B5980"/>
    <w:rsid w:val="005B70A4"/>
    <w:rsid w:val="005C12A5"/>
    <w:rsid w:val="005C4798"/>
    <w:rsid w:val="005C49A6"/>
    <w:rsid w:val="005D4875"/>
    <w:rsid w:val="005D5DFE"/>
    <w:rsid w:val="005E5809"/>
    <w:rsid w:val="005F227D"/>
    <w:rsid w:val="005F5015"/>
    <w:rsid w:val="005F5E82"/>
    <w:rsid w:val="00600BA2"/>
    <w:rsid w:val="00600E02"/>
    <w:rsid w:val="00607BEE"/>
    <w:rsid w:val="00616EAA"/>
    <w:rsid w:val="0063074E"/>
    <w:rsid w:val="00630C3A"/>
    <w:rsid w:val="0064260E"/>
    <w:rsid w:val="006443E8"/>
    <w:rsid w:val="00645E4C"/>
    <w:rsid w:val="0064614E"/>
    <w:rsid w:val="00647E36"/>
    <w:rsid w:val="00651169"/>
    <w:rsid w:val="006515E0"/>
    <w:rsid w:val="00652F47"/>
    <w:rsid w:val="00654840"/>
    <w:rsid w:val="006600F2"/>
    <w:rsid w:val="00660F57"/>
    <w:rsid w:val="006674E6"/>
    <w:rsid w:val="00682C64"/>
    <w:rsid w:val="006834F5"/>
    <w:rsid w:val="00683CBA"/>
    <w:rsid w:val="006845F6"/>
    <w:rsid w:val="00684947"/>
    <w:rsid w:val="00687096"/>
    <w:rsid w:val="0069379C"/>
    <w:rsid w:val="006B5D9F"/>
    <w:rsid w:val="006C383D"/>
    <w:rsid w:val="006C7441"/>
    <w:rsid w:val="006D7876"/>
    <w:rsid w:val="006D7EFB"/>
    <w:rsid w:val="006F2E62"/>
    <w:rsid w:val="006F6AD4"/>
    <w:rsid w:val="006F6D9B"/>
    <w:rsid w:val="00717202"/>
    <w:rsid w:val="007202AA"/>
    <w:rsid w:val="0072100B"/>
    <w:rsid w:val="00723857"/>
    <w:rsid w:val="00723F9B"/>
    <w:rsid w:val="00734C95"/>
    <w:rsid w:val="007354ED"/>
    <w:rsid w:val="007503AC"/>
    <w:rsid w:val="0075294B"/>
    <w:rsid w:val="00756446"/>
    <w:rsid w:val="00771EB2"/>
    <w:rsid w:val="007732DF"/>
    <w:rsid w:val="007749DE"/>
    <w:rsid w:val="00775D7C"/>
    <w:rsid w:val="00776527"/>
    <w:rsid w:val="00780C08"/>
    <w:rsid w:val="00781175"/>
    <w:rsid w:val="00785FD7"/>
    <w:rsid w:val="00786330"/>
    <w:rsid w:val="00792248"/>
    <w:rsid w:val="00797674"/>
    <w:rsid w:val="007A3645"/>
    <w:rsid w:val="007A3BCA"/>
    <w:rsid w:val="007A603D"/>
    <w:rsid w:val="007C208C"/>
    <w:rsid w:val="007C4F11"/>
    <w:rsid w:val="007C5DF1"/>
    <w:rsid w:val="007D04EC"/>
    <w:rsid w:val="007D1395"/>
    <w:rsid w:val="007F4CB6"/>
    <w:rsid w:val="00804ED5"/>
    <w:rsid w:val="008136D1"/>
    <w:rsid w:val="008207FD"/>
    <w:rsid w:val="00820AB8"/>
    <w:rsid w:val="008238B0"/>
    <w:rsid w:val="008326F9"/>
    <w:rsid w:val="0083490B"/>
    <w:rsid w:val="00841050"/>
    <w:rsid w:val="00844826"/>
    <w:rsid w:val="008454DA"/>
    <w:rsid w:val="00861D59"/>
    <w:rsid w:val="0086549F"/>
    <w:rsid w:val="00867404"/>
    <w:rsid w:val="00873F85"/>
    <w:rsid w:val="008820E2"/>
    <w:rsid w:val="0088219D"/>
    <w:rsid w:val="0088417E"/>
    <w:rsid w:val="00884C41"/>
    <w:rsid w:val="008877F9"/>
    <w:rsid w:val="00890829"/>
    <w:rsid w:val="00891DDD"/>
    <w:rsid w:val="008951B1"/>
    <w:rsid w:val="00895A04"/>
    <w:rsid w:val="00897B17"/>
    <w:rsid w:val="008B38B7"/>
    <w:rsid w:val="008B738D"/>
    <w:rsid w:val="008C4130"/>
    <w:rsid w:val="008C4610"/>
    <w:rsid w:val="008C6BFA"/>
    <w:rsid w:val="008C6F44"/>
    <w:rsid w:val="008C72AC"/>
    <w:rsid w:val="008E2EBB"/>
    <w:rsid w:val="008E3198"/>
    <w:rsid w:val="008E31AB"/>
    <w:rsid w:val="008F1F11"/>
    <w:rsid w:val="008F5821"/>
    <w:rsid w:val="008F741B"/>
    <w:rsid w:val="009060AD"/>
    <w:rsid w:val="0091060A"/>
    <w:rsid w:val="00910A8D"/>
    <w:rsid w:val="00917F9B"/>
    <w:rsid w:val="00922103"/>
    <w:rsid w:val="00923BD5"/>
    <w:rsid w:val="00925BF5"/>
    <w:rsid w:val="00925F9C"/>
    <w:rsid w:val="00932520"/>
    <w:rsid w:val="0093693B"/>
    <w:rsid w:val="009369B2"/>
    <w:rsid w:val="009408B7"/>
    <w:rsid w:val="00941328"/>
    <w:rsid w:val="00944551"/>
    <w:rsid w:val="00955BA9"/>
    <w:rsid w:val="00957DBF"/>
    <w:rsid w:val="00960FBD"/>
    <w:rsid w:val="009613FE"/>
    <w:rsid w:val="00967E66"/>
    <w:rsid w:val="00972A0D"/>
    <w:rsid w:val="00973286"/>
    <w:rsid w:val="0097454B"/>
    <w:rsid w:val="0098514A"/>
    <w:rsid w:val="00985D50"/>
    <w:rsid w:val="009A1B4C"/>
    <w:rsid w:val="009A2B66"/>
    <w:rsid w:val="009B24C5"/>
    <w:rsid w:val="009B27C4"/>
    <w:rsid w:val="009B585D"/>
    <w:rsid w:val="009B5C12"/>
    <w:rsid w:val="009B5E3A"/>
    <w:rsid w:val="009C0A09"/>
    <w:rsid w:val="009C56A7"/>
    <w:rsid w:val="009D14AD"/>
    <w:rsid w:val="009D62C9"/>
    <w:rsid w:val="009D63D2"/>
    <w:rsid w:val="009F315B"/>
    <w:rsid w:val="00A004B2"/>
    <w:rsid w:val="00A03572"/>
    <w:rsid w:val="00A1310C"/>
    <w:rsid w:val="00A20063"/>
    <w:rsid w:val="00A24649"/>
    <w:rsid w:val="00A3174D"/>
    <w:rsid w:val="00A32F48"/>
    <w:rsid w:val="00A369E4"/>
    <w:rsid w:val="00A405C4"/>
    <w:rsid w:val="00A43CA7"/>
    <w:rsid w:val="00A4773A"/>
    <w:rsid w:val="00A500AF"/>
    <w:rsid w:val="00A535CE"/>
    <w:rsid w:val="00A55D9A"/>
    <w:rsid w:val="00A5780F"/>
    <w:rsid w:val="00A6774F"/>
    <w:rsid w:val="00A72E13"/>
    <w:rsid w:val="00A75A00"/>
    <w:rsid w:val="00A82F02"/>
    <w:rsid w:val="00A90A22"/>
    <w:rsid w:val="00A92A18"/>
    <w:rsid w:val="00A972CB"/>
    <w:rsid w:val="00A97478"/>
    <w:rsid w:val="00AA3436"/>
    <w:rsid w:val="00AA37FF"/>
    <w:rsid w:val="00AA4FCF"/>
    <w:rsid w:val="00AB043C"/>
    <w:rsid w:val="00AB3139"/>
    <w:rsid w:val="00AB3EA1"/>
    <w:rsid w:val="00AB5B33"/>
    <w:rsid w:val="00AB6B0D"/>
    <w:rsid w:val="00AC264A"/>
    <w:rsid w:val="00AC452B"/>
    <w:rsid w:val="00AD5ECD"/>
    <w:rsid w:val="00AE5EC6"/>
    <w:rsid w:val="00AF0E26"/>
    <w:rsid w:val="00AF2111"/>
    <w:rsid w:val="00AF34F5"/>
    <w:rsid w:val="00B00603"/>
    <w:rsid w:val="00B009B9"/>
    <w:rsid w:val="00B04144"/>
    <w:rsid w:val="00B07114"/>
    <w:rsid w:val="00B1373A"/>
    <w:rsid w:val="00B14CA3"/>
    <w:rsid w:val="00B2677D"/>
    <w:rsid w:val="00B27858"/>
    <w:rsid w:val="00B327DD"/>
    <w:rsid w:val="00B40CC1"/>
    <w:rsid w:val="00B410FE"/>
    <w:rsid w:val="00B46E88"/>
    <w:rsid w:val="00B55AE8"/>
    <w:rsid w:val="00B6073B"/>
    <w:rsid w:val="00B64F20"/>
    <w:rsid w:val="00B6524E"/>
    <w:rsid w:val="00B75DF6"/>
    <w:rsid w:val="00B863A4"/>
    <w:rsid w:val="00B86976"/>
    <w:rsid w:val="00B92A58"/>
    <w:rsid w:val="00B96109"/>
    <w:rsid w:val="00BA4A46"/>
    <w:rsid w:val="00BA5BF9"/>
    <w:rsid w:val="00BB0328"/>
    <w:rsid w:val="00BB1198"/>
    <w:rsid w:val="00BB152D"/>
    <w:rsid w:val="00BB221D"/>
    <w:rsid w:val="00BB3670"/>
    <w:rsid w:val="00BD1D3A"/>
    <w:rsid w:val="00BD4A86"/>
    <w:rsid w:val="00BF2D7C"/>
    <w:rsid w:val="00BF34BE"/>
    <w:rsid w:val="00C20C3A"/>
    <w:rsid w:val="00C22C68"/>
    <w:rsid w:val="00C24D70"/>
    <w:rsid w:val="00C25562"/>
    <w:rsid w:val="00C33B62"/>
    <w:rsid w:val="00C35A3E"/>
    <w:rsid w:val="00C420DC"/>
    <w:rsid w:val="00C45641"/>
    <w:rsid w:val="00C45993"/>
    <w:rsid w:val="00C46DAA"/>
    <w:rsid w:val="00C55C23"/>
    <w:rsid w:val="00C6146C"/>
    <w:rsid w:val="00C63E6A"/>
    <w:rsid w:val="00C651B3"/>
    <w:rsid w:val="00C726D2"/>
    <w:rsid w:val="00C74AE7"/>
    <w:rsid w:val="00C75D72"/>
    <w:rsid w:val="00C7669E"/>
    <w:rsid w:val="00C806D5"/>
    <w:rsid w:val="00C80976"/>
    <w:rsid w:val="00C9156D"/>
    <w:rsid w:val="00CA23DE"/>
    <w:rsid w:val="00CA7835"/>
    <w:rsid w:val="00CC3298"/>
    <w:rsid w:val="00CC5441"/>
    <w:rsid w:val="00CC5CB7"/>
    <w:rsid w:val="00CC6234"/>
    <w:rsid w:val="00CC6B55"/>
    <w:rsid w:val="00CC7772"/>
    <w:rsid w:val="00CD301A"/>
    <w:rsid w:val="00CE6C0D"/>
    <w:rsid w:val="00CF36A1"/>
    <w:rsid w:val="00CF55E2"/>
    <w:rsid w:val="00D025E2"/>
    <w:rsid w:val="00D0572F"/>
    <w:rsid w:val="00D1236D"/>
    <w:rsid w:val="00D133FF"/>
    <w:rsid w:val="00D305EB"/>
    <w:rsid w:val="00D37A47"/>
    <w:rsid w:val="00D451E6"/>
    <w:rsid w:val="00D477FF"/>
    <w:rsid w:val="00D47A97"/>
    <w:rsid w:val="00D54D61"/>
    <w:rsid w:val="00D54EA4"/>
    <w:rsid w:val="00D712F4"/>
    <w:rsid w:val="00D76A0A"/>
    <w:rsid w:val="00D76B55"/>
    <w:rsid w:val="00D8006C"/>
    <w:rsid w:val="00D8441E"/>
    <w:rsid w:val="00DA02AD"/>
    <w:rsid w:val="00DA02D7"/>
    <w:rsid w:val="00DA2A11"/>
    <w:rsid w:val="00DA790C"/>
    <w:rsid w:val="00DB56DB"/>
    <w:rsid w:val="00DC0A0A"/>
    <w:rsid w:val="00DC45D1"/>
    <w:rsid w:val="00DC5520"/>
    <w:rsid w:val="00DD2949"/>
    <w:rsid w:val="00DE1D95"/>
    <w:rsid w:val="00DE704B"/>
    <w:rsid w:val="00DE7644"/>
    <w:rsid w:val="00DF2262"/>
    <w:rsid w:val="00DF2C37"/>
    <w:rsid w:val="00DF58BB"/>
    <w:rsid w:val="00E05E67"/>
    <w:rsid w:val="00E106C4"/>
    <w:rsid w:val="00E17915"/>
    <w:rsid w:val="00E21723"/>
    <w:rsid w:val="00E303A8"/>
    <w:rsid w:val="00E32E4F"/>
    <w:rsid w:val="00E3537E"/>
    <w:rsid w:val="00E36232"/>
    <w:rsid w:val="00E37C7F"/>
    <w:rsid w:val="00E457F2"/>
    <w:rsid w:val="00E477D6"/>
    <w:rsid w:val="00E627B9"/>
    <w:rsid w:val="00E65F9F"/>
    <w:rsid w:val="00E87BD8"/>
    <w:rsid w:val="00E9289A"/>
    <w:rsid w:val="00EA29ED"/>
    <w:rsid w:val="00EB135B"/>
    <w:rsid w:val="00EB6B47"/>
    <w:rsid w:val="00EC1236"/>
    <w:rsid w:val="00EC43A0"/>
    <w:rsid w:val="00EC5919"/>
    <w:rsid w:val="00ED093A"/>
    <w:rsid w:val="00ED64F1"/>
    <w:rsid w:val="00EE6E3D"/>
    <w:rsid w:val="00EF2380"/>
    <w:rsid w:val="00EF275A"/>
    <w:rsid w:val="00EF4D1E"/>
    <w:rsid w:val="00EF5653"/>
    <w:rsid w:val="00F1258D"/>
    <w:rsid w:val="00F16DAA"/>
    <w:rsid w:val="00F17004"/>
    <w:rsid w:val="00F178A7"/>
    <w:rsid w:val="00F22120"/>
    <w:rsid w:val="00F22491"/>
    <w:rsid w:val="00F22EC6"/>
    <w:rsid w:val="00F24544"/>
    <w:rsid w:val="00F362E9"/>
    <w:rsid w:val="00F50E5F"/>
    <w:rsid w:val="00F511F8"/>
    <w:rsid w:val="00F52641"/>
    <w:rsid w:val="00F56001"/>
    <w:rsid w:val="00F5685E"/>
    <w:rsid w:val="00F71975"/>
    <w:rsid w:val="00F7411B"/>
    <w:rsid w:val="00F75D57"/>
    <w:rsid w:val="00F76499"/>
    <w:rsid w:val="00F86062"/>
    <w:rsid w:val="00F870D4"/>
    <w:rsid w:val="00F90095"/>
    <w:rsid w:val="00F90C09"/>
    <w:rsid w:val="00F95327"/>
    <w:rsid w:val="00FA1AD1"/>
    <w:rsid w:val="00FA222F"/>
    <w:rsid w:val="00FB3D77"/>
    <w:rsid w:val="00FC1403"/>
    <w:rsid w:val="00FC3017"/>
    <w:rsid w:val="00FE171E"/>
    <w:rsid w:val="00FE696C"/>
    <w:rsid w:val="00FF5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7142E"/>
  <w15:docId w15:val="{0B23F346-963D-4ED0-8B18-A3F8F139B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paragraph" w:styleId="ListParagraph">
    <w:name w:val="List Paragraph"/>
    <w:basedOn w:val="Normal"/>
    <w:uiPriority w:val="34"/>
    <w:unhideWhenUsed/>
    <w:qFormat/>
    <w:rsid w:val="00820A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3F52"/>
    <w:rPr>
      <w:color w:val="005DB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3F52"/>
    <w:rPr>
      <w:color w:val="808080"/>
      <w:shd w:val="clear" w:color="auto" w:fill="E6E6E6"/>
    </w:rPr>
  </w:style>
  <w:style w:type="character" w:styleId="Strong">
    <w:name w:val="Strong"/>
    <w:basedOn w:val="DefaultParagraphFont"/>
    <w:uiPriority w:val="22"/>
    <w:qFormat/>
    <w:rsid w:val="00682C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flow.microsoft.com/en-us/blog/return-data-to-powerapps/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mailto:sharepointjob@outlook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docs.microsoft.com/en-us/powerapps/maker/canvas-apps/reference-properties" TargetMode="External"/><Relationship Id="rId40" Type="http://schemas.openxmlformats.org/officeDocument/2006/relationships/hyperlink" Target="http://www.lotusbetaanalytics.com/how-to-access-files-stored-in-onedrive-or-in-a-sharepoint-site-with-microsoft-graph-and-the-excel-api/" TargetMode="External"/><Relationship Id="rId5" Type="http://schemas.openxmlformats.org/officeDocument/2006/relationships/numbering" Target="numbering.xml"/><Relationship Id="rId15" Type="http://schemas.openxmlformats.org/officeDocument/2006/relationships/package" Target="embeddings/Microsoft_Excel_Worksheet.xlsx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ocs.microsoft.com/en-us/powerapps/maker/canvas-apps/formula-reference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docs.microsoft.com/en-us/powerapps/maker/canvas-apps/reference-properties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sea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82F27B8-89FF-4C76-B4CA-57B5E2C00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1</TotalTime>
  <Pages>9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AaseafM</dc:creator>
  <cp:lastModifiedBy>Aaseaf Mahkahti</cp:lastModifiedBy>
  <cp:revision>3</cp:revision>
  <dcterms:created xsi:type="dcterms:W3CDTF">2019-01-10T03:21:00Z</dcterms:created>
  <dcterms:modified xsi:type="dcterms:W3CDTF">2019-01-10T03:22:00Z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