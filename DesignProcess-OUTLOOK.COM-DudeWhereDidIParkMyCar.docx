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2D6E6" w14:textId="5ABDC2CD" w:rsidR="004E1AED" w:rsidRPr="004E1AED" w:rsidRDefault="0044139E" w:rsidP="004E1AED">
      <w:pPr>
        <w:pStyle w:val="Title"/>
      </w:pPr>
      <w:r>
        <w:t>OUTLOOK.COM</w:t>
      </w:r>
      <w:r w:rsidR="001151CD">
        <w:t>: PARKED CAR REMINDER</w:t>
      </w:r>
    </w:p>
    <w:p w14:paraId="18AB2520" w14:textId="1BB414FC" w:rsidR="00194DF6" w:rsidRDefault="00820AB8">
      <w:pPr>
        <w:pStyle w:val="Heading1"/>
      </w:pPr>
      <w:r>
        <w:t>AS A – I WANT</w:t>
      </w:r>
      <w:r w:rsidR="00B2677D">
        <w:t xml:space="preserve"> – SO THAT</w:t>
      </w:r>
    </w:p>
    <w:p w14:paraId="78BC01DB" w14:textId="20BD78A5" w:rsidR="00357E34" w:rsidRDefault="00820AB8" w:rsidP="00357E34">
      <w:pPr>
        <w:pStyle w:val="ListParagraph"/>
        <w:numPr>
          <w:ilvl w:val="0"/>
          <w:numId w:val="19"/>
        </w:numPr>
      </w:pPr>
      <w:r w:rsidRPr="00820AB8">
        <w:rPr>
          <w:b/>
        </w:rPr>
        <w:t>AS A</w:t>
      </w:r>
      <w:r w:rsidR="00F52641">
        <w:t xml:space="preserve">: </w:t>
      </w:r>
      <w:r w:rsidR="001151CD">
        <w:t xml:space="preserve">Some </w:t>
      </w:r>
      <w:r w:rsidR="0044139E">
        <w:t>one!</w:t>
      </w:r>
      <w:r w:rsidR="001151CD">
        <w:t xml:space="preserve"> smart enough </w:t>
      </w:r>
      <w:r w:rsidR="008B233D">
        <w:t xml:space="preserve">to use Outlook.com </w:t>
      </w:r>
      <w:r>
        <w:t xml:space="preserve">– </w:t>
      </w:r>
      <w:r w:rsidRPr="00820AB8">
        <w:rPr>
          <w:b/>
        </w:rPr>
        <w:t xml:space="preserve">I </w:t>
      </w:r>
      <w:r w:rsidR="008F741B" w:rsidRPr="00820AB8">
        <w:rPr>
          <w:b/>
        </w:rPr>
        <w:t>WANT</w:t>
      </w:r>
      <w:r w:rsidR="008F741B">
        <w:t>:</w:t>
      </w:r>
      <w:r w:rsidR="001151CD">
        <w:t xml:space="preserve"> to have</w:t>
      </w:r>
      <w:r w:rsidR="008F741B">
        <w:t xml:space="preserve"> </w:t>
      </w:r>
      <w:r w:rsidR="001151CD">
        <w:t xml:space="preserve">a simple app that notifies and makes me conscious of the spot where I parked the car and parking charges and PCM-signage-boards to comply </w:t>
      </w:r>
      <w:r w:rsidR="008F741B">
        <w:t>–</w:t>
      </w:r>
      <w:r w:rsidR="00594AF8">
        <w:t xml:space="preserve"> </w:t>
      </w:r>
      <w:r w:rsidR="00594AF8" w:rsidRPr="00594AF8">
        <w:rPr>
          <w:b/>
        </w:rPr>
        <w:t>SO THAT:</w:t>
      </w:r>
      <w:r w:rsidR="001151CD" w:rsidRPr="001151CD">
        <w:t xml:space="preserve"> I </w:t>
      </w:r>
      <w:r w:rsidR="001151CD">
        <w:t xml:space="preserve">can </w:t>
      </w:r>
      <w:r w:rsidR="008734D5">
        <w:t xml:space="preserve">develop a good habit of checking parking charges and ticket purchase and time keeping – to </w:t>
      </w:r>
      <w:r w:rsidR="001151CD">
        <w:t>stop m</w:t>
      </w:r>
      <w:r w:rsidR="008B233D">
        <w:t>y</w:t>
      </w:r>
      <w:r w:rsidR="001151CD">
        <w:t>self from getting those crazy parking ti</w:t>
      </w:r>
      <w:r w:rsidR="008734D5">
        <w:t>cket charges ever again!</w:t>
      </w:r>
      <w:r w:rsidR="001151CD">
        <w:t>!!</w:t>
      </w:r>
    </w:p>
    <w:p w14:paraId="0CBF47B0" w14:textId="7C751DBE" w:rsidR="001B224D" w:rsidRDefault="001062E3" w:rsidP="001B224D">
      <w:pPr>
        <w:pStyle w:val="Heading1"/>
      </w:pPr>
      <w:r>
        <w:t>Solution ApProach</w:t>
      </w:r>
    </w:p>
    <w:p w14:paraId="2F11F755" w14:textId="11219BEB" w:rsidR="00C806D5" w:rsidRDefault="00E5108B" w:rsidP="00E5108B">
      <w:pPr>
        <w:pStyle w:val="ListParagraph"/>
        <w:numPr>
          <w:ilvl w:val="0"/>
          <w:numId w:val="30"/>
        </w:numPr>
      </w:pPr>
      <w:r>
        <w:t>Have a personal outlook.com email account</w:t>
      </w:r>
    </w:p>
    <w:p w14:paraId="516751E6" w14:textId="220078E7" w:rsidR="00E5108B" w:rsidRDefault="00E5108B" w:rsidP="00E5108B">
      <w:pPr>
        <w:pStyle w:val="ListParagraph"/>
        <w:numPr>
          <w:ilvl w:val="0"/>
          <w:numId w:val="30"/>
        </w:numPr>
      </w:pPr>
      <w:r>
        <w:t xml:space="preserve">Create a Bing Map Dev Center account with same outlook.com email account - </w:t>
      </w:r>
      <w:hyperlink r:id="rId11" w:history="1">
        <w:r w:rsidRPr="00CC7C72">
          <w:rPr>
            <w:rStyle w:val="Hyperlink"/>
          </w:rPr>
          <w:t>https://www.bingmapsportal.com</w:t>
        </w:r>
      </w:hyperlink>
    </w:p>
    <w:p w14:paraId="010A222D" w14:textId="44BA3C3A" w:rsidR="00E5108B" w:rsidRDefault="00F41459" w:rsidP="00E5108B">
      <w:pPr>
        <w:pStyle w:val="ListParagraph"/>
        <w:numPr>
          <w:ilvl w:val="0"/>
          <w:numId w:val="30"/>
        </w:numPr>
      </w:pPr>
      <w:r>
        <w:t>Sign in and link outlook.com to any of the phone’s email apps – preferably apps from Microsoft</w:t>
      </w:r>
    </w:p>
    <w:p w14:paraId="495AA2CB" w14:textId="00A6AA0B" w:rsidR="00F41459" w:rsidRDefault="00F41459" w:rsidP="00E5108B">
      <w:pPr>
        <w:pStyle w:val="ListParagraph"/>
        <w:numPr>
          <w:ilvl w:val="0"/>
          <w:numId w:val="30"/>
        </w:numPr>
      </w:pPr>
      <w:r>
        <w:t xml:space="preserve">Download and install mobile apps for </w:t>
      </w:r>
      <w:r w:rsidRPr="00F41459">
        <w:rPr>
          <w:b/>
        </w:rPr>
        <w:t>Flow</w:t>
      </w:r>
      <w:r>
        <w:t xml:space="preserve">, </w:t>
      </w:r>
      <w:r w:rsidRPr="00F41459">
        <w:rPr>
          <w:b/>
        </w:rPr>
        <w:t>To-Do</w:t>
      </w:r>
      <w:r>
        <w:t xml:space="preserve">, </w:t>
      </w:r>
      <w:r w:rsidRPr="00F41459">
        <w:rPr>
          <w:b/>
        </w:rPr>
        <w:t>Email</w:t>
      </w:r>
      <w:r>
        <w:t>, Authenticator etc. and sign-in with same outlook.com personal email.</w:t>
      </w:r>
    </w:p>
    <w:p w14:paraId="14D61E06" w14:textId="77319FDB" w:rsidR="00F41459" w:rsidRDefault="00F41459" w:rsidP="00E5108B">
      <w:pPr>
        <w:pStyle w:val="ListParagraph"/>
        <w:numPr>
          <w:ilvl w:val="0"/>
          <w:numId w:val="30"/>
        </w:numPr>
      </w:pPr>
      <w:r>
        <w:t>Write up and put together the Flow button app with notification and use the mobile device parameters to achieve a neat little parking-ticket manager app…</w:t>
      </w:r>
    </w:p>
    <w:p w14:paraId="45CE8314" w14:textId="58D76547" w:rsidR="009625BA" w:rsidRPr="002C3CF5" w:rsidRDefault="009625BA" w:rsidP="009625BA">
      <w:pPr>
        <w:rPr>
          <w:i/>
          <w:sz w:val="20"/>
        </w:rPr>
      </w:pPr>
      <w:r w:rsidRPr="002C3CF5">
        <w:rPr>
          <w:i/>
          <w:sz w:val="20"/>
        </w:rPr>
        <w:t xml:space="preserve">** I Would have loved to throw in the package.zip for this solution – since it is </w:t>
      </w:r>
      <w:r w:rsidR="000910DB" w:rsidRPr="002C3CF5">
        <w:rPr>
          <w:i/>
          <w:sz w:val="20"/>
        </w:rPr>
        <w:t xml:space="preserve">– just for fun! And not organizational – But to </w:t>
      </w:r>
      <w:r w:rsidR="00846D05" w:rsidRPr="002C3CF5">
        <w:rPr>
          <w:i/>
          <w:sz w:val="20"/>
        </w:rPr>
        <w:t>extract,</w:t>
      </w:r>
      <w:r w:rsidR="000910DB" w:rsidRPr="002C3CF5">
        <w:rPr>
          <w:i/>
          <w:sz w:val="20"/>
        </w:rPr>
        <w:t xml:space="preserve"> share or transfer – from outlook.com account – you are required to have a “Premium Account” with work/school credentials</w:t>
      </w:r>
      <w:r w:rsidR="00846D05" w:rsidRPr="002C3CF5">
        <w:rPr>
          <w:i/>
          <w:sz w:val="20"/>
        </w:rPr>
        <w:t>. Although, I could attach (right in the end of this docx) the .json file which could be useful(ish) for Visual Studio Logic App template (ResourceGroup project) deployment scenarios … I guess recreating the flow would be faster!?</w:t>
      </w:r>
    </w:p>
    <w:p w14:paraId="58158076" w14:textId="37A77A77" w:rsidR="00E21723" w:rsidRDefault="00502491" w:rsidP="00973286">
      <w:pPr>
        <w:pStyle w:val="Heading1"/>
      </w:pPr>
      <w:r>
        <w:t>SOLUTION</w:t>
      </w:r>
      <w:r w:rsidR="00337DA6">
        <w:t xml:space="preserve"> </w:t>
      </w:r>
      <w:r w:rsidR="00A03572">
        <w:t>DESIGN</w:t>
      </w:r>
    </w:p>
    <w:p w14:paraId="6099926E" w14:textId="64E16DE3" w:rsidR="00890829" w:rsidRDefault="0033182C" w:rsidP="00EC5919">
      <w:pPr>
        <w:pStyle w:val="Heading2"/>
      </w:pPr>
      <w:r>
        <w:t>Infomration Architecture</w:t>
      </w:r>
    </w:p>
    <w:p w14:paraId="15A5A430" w14:textId="369F74AB" w:rsidR="00136D80" w:rsidRDefault="00F41459">
      <w:pPr>
        <w:rPr>
          <w:b/>
          <w:u w:val="single"/>
        </w:rPr>
      </w:pPr>
      <w:r>
        <w:rPr>
          <w:b/>
          <w:u w:val="single"/>
        </w:rPr>
        <w:t>Flow Button Input parameters:</w:t>
      </w:r>
    </w:p>
    <w:p w14:paraId="1E4BA7C7" w14:textId="45E6419E" w:rsidR="00F41459" w:rsidRPr="00F41459" w:rsidRDefault="00D33305">
      <w:r>
        <w:rPr>
          <w:noProof/>
        </w:rPr>
        <w:drawing>
          <wp:inline distT="0" distB="0" distL="0" distR="0" wp14:anchorId="2D701421" wp14:editId="31508DFB">
            <wp:extent cx="4810125" cy="38481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343" cy="3849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18BF1" w14:textId="262CB79D" w:rsidR="00660F57" w:rsidRDefault="004758E9" w:rsidP="00660F57">
      <w:pPr>
        <w:pStyle w:val="Heading2"/>
      </w:pPr>
      <w:r>
        <w:lastRenderedPageBreak/>
        <w:t>FLOW DESIGNER</w:t>
      </w:r>
    </w:p>
    <w:p w14:paraId="11F769F7" w14:textId="77777777" w:rsidR="001A2986" w:rsidRDefault="001A2986">
      <w:r>
        <w:rPr>
          <w:noProof/>
        </w:rPr>
        <w:drawing>
          <wp:inline distT="0" distB="0" distL="0" distR="0" wp14:anchorId="6D497557" wp14:editId="276D29A3">
            <wp:extent cx="6810375" cy="38385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40" b="2641"/>
                    <a:stretch/>
                  </pic:blipFill>
                  <pic:spPr bwMode="auto">
                    <a:xfrm>
                      <a:off x="0" y="0"/>
                      <a:ext cx="6811335" cy="3839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2C2C2C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4539" w14:textId="77777777" w:rsidR="001A2986" w:rsidRDefault="001A2986"/>
    <w:p w14:paraId="4460D287" w14:textId="77777777" w:rsidR="0010661B" w:rsidRDefault="0010661B">
      <w:r>
        <w:rPr>
          <w:noProof/>
        </w:rPr>
        <w:lastRenderedPageBreak/>
        <w:drawing>
          <wp:inline distT="0" distB="0" distL="0" distR="0" wp14:anchorId="7229BCFD" wp14:editId="2A30D205">
            <wp:extent cx="6057900" cy="77819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42"/>
                    <a:stretch/>
                  </pic:blipFill>
                  <pic:spPr bwMode="auto">
                    <a:xfrm>
                      <a:off x="0" y="0"/>
                      <a:ext cx="6057900" cy="778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75E5" w14:textId="77777777" w:rsidR="009404B0" w:rsidRPr="00816E6F" w:rsidRDefault="0010661B">
      <w:pPr>
        <w:rPr>
          <w:b/>
        </w:rPr>
      </w:pPr>
      <w:r w:rsidRPr="00816E6F">
        <w:rPr>
          <w:b/>
        </w:rPr>
        <w:t xml:space="preserve">FROM THIS POINT A PARALLEL BRANCH </w:t>
      </w:r>
      <w:r w:rsidR="009404B0" w:rsidRPr="00816E6F">
        <w:rPr>
          <w:b/>
        </w:rPr>
        <w:t>IS TO BE CREATED ….</w:t>
      </w:r>
    </w:p>
    <w:p w14:paraId="34020865" w14:textId="77777777" w:rsidR="009404B0" w:rsidRDefault="009404B0">
      <w:r>
        <w:br w:type="page"/>
      </w:r>
    </w:p>
    <w:p w14:paraId="63B52E41" w14:textId="60AC2D59" w:rsidR="00816E6F" w:rsidRDefault="00816E6F">
      <w:r>
        <w:rPr>
          <w:noProof/>
        </w:rPr>
        <w:lastRenderedPageBreak/>
        <w:drawing>
          <wp:inline distT="0" distB="0" distL="0" distR="0" wp14:anchorId="2E5418BF" wp14:editId="6B643636">
            <wp:extent cx="7052310" cy="4009390"/>
            <wp:effectExtent l="19050" t="19050" r="1524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0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4874C" w14:textId="6DD751E3" w:rsidR="00B14196" w:rsidRDefault="00B14196"/>
    <w:p w14:paraId="786D6527" w14:textId="7B88D203" w:rsidR="00B14196" w:rsidRDefault="00B14196">
      <w:r>
        <w:t xml:space="preserve">** BING MAP </w:t>
      </w:r>
      <w:r w:rsidR="00554CE3">
        <w:t xml:space="preserve">PUSHPIN reference link:: </w:t>
      </w:r>
      <w:hyperlink r:id="rId16" w:history="1">
        <w:r w:rsidR="00554CE3" w:rsidRPr="00CC7C72">
          <w:rPr>
            <w:rStyle w:val="Hyperlink"/>
          </w:rPr>
          <w:t>https://msdn.microsoft.com/en-us/library/ff701719.aspx</w:t>
        </w:r>
      </w:hyperlink>
    </w:p>
    <w:p w14:paraId="22D85A3A" w14:textId="77777777" w:rsidR="00554CE3" w:rsidRDefault="00554CE3"/>
    <w:p w14:paraId="4FE12FC0" w14:textId="77777777" w:rsidR="00214699" w:rsidRDefault="00214699">
      <w:r>
        <w:rPr>
          <w:noProof/>
        </w:rPr>
        <w:lastRenderedPageBreak/>
        <w:drawing>
          <wp:inline distT="0" distB="0" distL="0" distR="0" wp14:anchorId="239AFAC7" wp14:editId="14200DC5">
            <wp:extent cx="5222480" cy="5067300"/>
            <wp:effectExtent l="19050" t="19050" r="1651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723" cy="507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6D107" w14:textId="192748AE" w:rsidR="00095BCD" w:rsidRDefault="00214699">
      <w:r>
        <w:rPr>
          <w:noProof/>
        </w:rPr>
        <w:drawing>
          <wp:inline distT="0" distB="0" distL="0" distR="0" wp14:anchorId="17E6187D" wp14:editId="269A6D8A">
            <wp:extent cx="7052310" cy="3719195"/>
            <wp:effectExtent l="19050" t="19050" r="1524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1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C01CC" w14:textId="77777777" w:rsidR="00095BCD" w:rsidRDefault="00095BCD">
      <w:r>
        <w:br w:type="page"/>
      </w:r>
    </w:p>
    <w:p w14:paraId="4CB3649A" w14:textId="598FFDFE" w:rsidR="00214699" w:rsidRDefault="00E45057">
      <w:r>
        <w:lastRenderedPageBreak/>
        <w:t>FIND THE FLOW APP – IN YOUR FAVORITE MOBILE-DEVICE – IOS/ANDROID – AND LOGIN WITH OUTLOOK.COM</w:t>
      </w:r>
      <w:r w:rsidR="008B54F1">
        <w:t xml:space="preserve"> A/c</w:t>
      </w:r>
    </w:p>
    <w:p w14:paraId="6D59387D" w14:textId="77777777" w:rsidR="00860037" w:rsidRDefault="00095BCD">
      <w:r>
        <w:rPr>
          <w:noProof/>
        </w:rPr>
        <w:drawing>
          <wp:inline distT="0" distB="0" distL="0" distR="0" wp14:anchorId="23F86391" wp14:editId="16E73230">
            <wp:extent cx="2051017" cy="3648075"/>
            <wp:effectExtent l="19050" t="19050" r="260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82" cy="36937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0037">
        <w:t xml:space="preserve">  </w:t>
      </w:r>
      <w:r w:rsidR="00860037">
        <w:rPr>
          <w:noProof/>
        </w:rPr>
        <w:drawing>
          <wp:inline distT="0" distB="0" distL="0" distR="0" wp14:anchorId="7C3E753D" wp14:editId="3F831E98">
            <wp:extent cx="2377680" cy="4229100"/>
            <wp:effectExtent l="19050" t="19050" r="228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88" cy="4248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0037">
        <w:t xml:space="preserve">   </w:t>
      </w:r>
      <w:r w:rsidR="00860037">
        <w:rPr>
          <w:noProof/>
        </w:rPr>
        <w:drawing>
          <wp:inline distT="0" distB="0" distL="0" distR="0" wp14:anchorId="51FC1368" wp14:editId="5FE06005">
            <wp:extent cx="2168829" cy="3857625"/>
            <wp:effectExtent l="19050" t="19050" r="222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524" cy="3905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3F83D" w14:textId="77777777" w:rsidR="00681F2B" w:rsidRDefault="009D238A">
      <w:r>
        <w:rPr>
          <w:noProof/>
        </w:rPr>
        <w:drawing>
          <wp:inline distT="0" distB="0" distL="0" distR="0" wp14:anchorId="201BBB12" wp14:editId="2F16EE4B">
            <wp:extent cx="2179540" cy="3876675"/>
            <wp:effectExtent l="19050" t="19050" r="1143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289" cy="39242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1773">
        <w:t xml:space="preserve"> </w:t>
      </w:r>
      <w:r>
        <w:rPr>
          <w:noProof/>
        </w:rPr>
        <w:drawing>
          <wp:inline distT="0" distB="0" distL="0" distR="0" wp14:anchorId="086D4D6A" wp14:editId="6FF792FA">
            <wp:extent cx="2295525" cy="4082977"/>
            <wp:effectExtent l="19050" t="19050" r="952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17" cy="4154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1773">
        <w:t xml:space="preserve">  </w:t>
      </w:r>
      <w:r w:rsidR="00A81773">
        <w:rPr>
          <w:noProof/>
        </w:rPr>
        <w:drawing>
          <wp:inline distT="0" distB="0" distL="0" distR="0" wp14:anchorId="2955DCA9" wp14:editId="16EB433A">
            <wp:extent cx="2162175" cy="3845788"/>
            <wp:effectExtent l="19050" t="19050" r="952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56" cy="3898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7EA84" w14:textId="009706F7" w:rsidR="00681F2B" w:rsidRDefault="00681F2B">
      <w:r>
        <w:br w:type="page"/>
      </w:r>
    </w:p>
    <w:p w14:paraId="3CF2E5CE" w14:textId="71C8A1D3" w:rsidR="006C6CFA" w:rsidRDefault="006C6CFA">
      <w:r>
        <w:lastRenderedPageBreak/>
        <w:t xml:space="preserve">EMAIL AND ATTACHMENTS – THAT CAN BE CAPTURED THROUGH FLOW BUTTON </w:t>
      </w:r>
      <w:bookmarkStart w:id="0" w:name="_GoBack"/>
      <w:bookmarkEnd w:id="0"/>
      <w:r>
        <w:t>APP …</w:t>
      </w:r>
    </w:p>
    <w:p w14:paraId="0180FF15" w14:textId="77777777" w:rsidR="006C6CFA" w:rsidRDefault="006C6CFA"/>
    <w:p w14:paraId="070C6659" w14:textId="77777777" w:rsidR="00C131E4" w:rsidRDefault="00681F2B">
      <w:r>
        <w:rPr>
          <w:noProof/>
        </w:rPr>
        <w:drawing>
          <wp:inline distT="0" distB="0" distL="0" distR="0" wp14:anchorId="5776469F" wp14:editId="4B580A64">
            <wp:extent cx="7052310" cy="3628390"/>
            <wp:effectExtent l="19050" t="19050" r="1524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283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33C16" w14:textId="788B1A1A" w:rsidR="009453F4" w:rsidRDefault="00C131E4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238B2E36" wp14:editId="3D9B0EE4">
            <wp:extent cx="3267075" cy="313793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2330" cy="31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FA">
        <w:rPr>
          <w:noProof/>
        </w:rPr>
        <w:drawing>
          <wp:inline distT="0" distB="0" distL="0" distR="0" wp14:anchorId="0B755C86" wp14:editId="123C1745">
            <wp:extent cx="2929420" cy="26574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4583" cy="26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3F4">
        <w:br w:type="page"/>
      </w:r>
    </w:p>
    <w:p w14:paraId="02EC8F0D" w14:textId="055EE491" w:rsidR="00D1236D" w:rsidRDefault="00941328" w:rsidP="00D1236D">
      <w:pPr>
        <w:pStyle w:val="Heading1"/>
      </w:pPr>
      <w:r>
        <w:lastRenderedPageBreak/>
        <w:t xml:space="preserve">SUPPORT – ENVIRONMENT </w:t>
      </w:r>
      <w:r w:rsidR="004163E3">
        <w:t>–</w:t>
      </w:r>
      <w:r>
        <w:t xml:space="preserve"> TOOLS</w:t>
      </w:r>
      <w:r w:rsidR="004163E3">
        <w:t xml:space="preserve"> </w:t>
      </w:r>
      <w:r w:rsidR="00B009B9">
        <w:t>–</w:t>
      </w:r>
      <w:r w:rsidR="004163E3">
        <w:t xml:space="preserve"> CONFIGURATION</w:t>
      </w:r>
    </w:p>
    <w:p w14:paraId="1EE75D6F" w14:textId="77777777" w:rsidR="00D05BD5" w:rsidRDefault="00D05BD5" w:rsidP="00226AAB"/>
    <w:p w14:paraId="0130730E" w14:textId="57E4363B" w:rsidR="00BC1FEE" w:rsidRDefault="00D05BD5" w:rsidP="00D05BD5">
      <w:pPr>
        <w:pStyle w:val="Heading2"/>
      </w:pPr>
      <w:r>
        <w:t xml:space="preserve">BING MAP API </w:t>
      </w:r>
      <w:r w:rsidRPr="00D05BD5">
        <w:rPr>
          <w:rStyle w:val="Heading2Char"/>
        </w:rPr>
        <w:t>KEY</w:t>
      </w:r>
    </w:p>
    <w:p w14:paraId="0B028A08" w14:textId="77777777" w:rsidR="00253BCA" w:rsidRDefault="00D05BD5">
      <w:r>
        <w:rPr>
          <w:noProof/>
        </w:rPr>
        <w:drawing>
          <wp:inline distT="0" distB="0" distL="0" distR="0" wp14:anchorId="697C8015" wp14:editId="684A8529">
            <wp:extent cx="7038975" cy="3676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5BD2" w14:textId="77777777" w:rsidR="00253BCA" w:rsidRDefault="00253BCA"/>
    <w:p w14:paraId="2501CDFB" w14:textId="1A037E82" w:rsidR="00253BCA" w:rsidRDefault="00253BCA" w:rsidP="00253BCA">
      <w:pPr>
        <w:pStyle w:val="Heading2"/>
      </w:pPr>
      <w:r>
        <w:t>JSON EXTRACT OF THE ABOVE IMPLMENTED FLOW</w:t>
      </w:r>
      <w:r w:rsidR="00826D8E">
        <w:t xml:space="preserve"> (file attached)</w:t>
      </w:r>
    </w:p>
    <w:p w14:paraId="4AB402B2" w14:textId="668D58CC" w:rsidR="00253BCA" w:rsidRPr="00253BCA" w:rsidRDefault="00C27174" w:rsidP="00253BCA">
      <w:r>
        <w:t xml:space="preserve">Double-click/Download file </w:t>
      </w:r>
      <w:r>
        <w:sym w:font="Wingdings" w:char="F0E0"/>
      </w:r>
      <w:r>
        <w:t xml:space="preserve"> Open Visual Studio 2017+ And Create A ResourceGroup cloud project </w:t>
      </w:r>
      <w:r>
        <w:sym w:font="Wingdings" w:char="F0E0"/>
      </w:r>
      <w:r>
        <w:t xml:space="preserve"> Select Logic App template </w:t>
      </w:r>
      <w:r>
        <w:sym w:font="Wingdings" w:char="F0E0"/>
      </w:r>
      <w:r w:rsidR="002940DD">
        <w:t xml:space="preserve"> Copy contents of this attached file in the LogicApp.json and deploy as it would be necessary to your Azure subscription -&gt; configuring/creating connections for this could be a process in itself.</w:t>
      </w:r>
    </w:p>
    <w:p w14:paraId="09C2BC64" w14:textId="154A5A2E" w:rsidR="001F210A" w:rsidRDefault="00C27174" w:rsidP="00253BCA">
      <w:r>
        <w:object w:dxaOrig="1538" w:dyaOrig="995" w14:anchorId="3ED03E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171.75pt" o:ole="">
            <v:imagedata r:id="rId29" o:title=""/>
          </v:shape>
          <o:OLEObject Type="Embed" ProgID="Package" ShapeID="_x0000_i1025" DrawAspect="Icon" ObjectID="_1604699237" r:id="rId30"/>
        </w:object>
      </w:r>
      <w:r w:rsidR="001F210A">
        <w:br w:type="page"/>
      </w:r>
    </w:p>
    <w:p w14:paraId="2CABE510" w14:textId="4C4EE562" w:rsidR="001F210A" w:rsidRDefault="001F210A" w:rsidP="00D05BD5">
      <w:pPr>
        <w:pStyle w:val="Heading2"/>
      </w:pPr>
      <w:r>
        <w:lastRenderedPageBreak/>
        <w:t>CONNECTORS:</w:t>
      </w:r>
    </w:p>
    <w:p w14:paraId="082D9087" w14:textId="1B441B29" w:rsidR="001F210A" w:rsidRDefault="001F210A" w:rsidP="00226AAB">
      <w:r>
        <w:rPr>
          <w:noProof/>
        </w:rPr>
        <w:drawing>
          <wp:inline distT="0" distB="0" distL="0" distR="0" wp14:anchorId="1ED2BCA7" wp14:editId="7481CE68">
            <wp:extent cx="5267325" cy="465930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738" cy="46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2E72" w14:textId="26430398" w:rsidR="00D451E6" w:rsidRDefault="00D451E6" w:rsidP="00D451E6">
      <w:pPr>
        <w:pStyle w:val="Heading1"/>
      </w:pPr>
      <w:r>
        <w:t>HOPE THIS HELPED!?</w:t>
      </w:r>
    </w:p>
    <w:p w14:paraId="188E98AE" w14:textId="3E94FB8A" w:rsidR="00895A04" w:rsidRDefault="00D451E6" w:rsidP="00AD5ECD">
      <w:r>
        <w:t xml:space="preserve">Kindly feedback your thoughts </w:t>
      </w:r>
      <w:r w:rsidR="00895A04">
        <w:t xml:space="preserve">and </w:t>
      </w:r>
      <w:r>
        <w:t>suggestions and ideas</w:t>
      </w:r>
      <w:r w:rsidR="00895A04">
        <w:t>,</w:t>
      </w:r>
      <w:r>
        <w:t xml:space="preserve"> </w:t>
      </w:r>
      <w:r w:rsidR="00895A04">
        <w:t>that</w:t>
      </w:r>
      <w:r>
        <w:t xml:space="preserve"> would be magical to get </w:t>
      </w:r>
      <w:r w:rsidR="00895A04">
        <w:t>them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18B59403" w14:textId="6507707B" w:rsidR="00A32F48" w:rsidRPr="00F90095" w:rsidRDefault="00D451E6" w:rsidP="00A32F48">
      <w:pPr>
        <w:rPr>
          <w:color w:val="005DBA" w:themeColor="hyperlink"/>
          <w:u w:val="single"/>
        </w:rPr>
      </w:pPr>
      <w:r>
        <w:t xml:space="preserve">Cheers, Aaseaf Mahkahti | </w:t>
      </w:r>
      <w:hyperlink r:id="rId32" w:history="1">
        <w:r w:rsidRPr="00530028">
          <w:rPr>
            <w:rStyle w:val="Hyperlink"/>
          </w:rPr>
          <w:t>sharepointjob@outlook.com</w:t>
        </w:r>
      </w:hyperlink>
    </w:p>
    <w:sectPr w:rsidR="00A32F48" w:rsidRPr="00F90095" w:rsidSect="00A535CE">
      <w:pgSz w:w="12240" w:h="15840"/>
      <w:pgMar w:top="567" w:right="567" w:bottom="567" w:left="567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9CBCB" w14:textId="77777777" w:rsidR="00820AB8" w:rsidRDefault="00820AB8">
      <w:pPr>
        <w:spacing w:after="0" w:line="240" w:lineRule="auto"/>
      </w:pPr>
      <w:r>
        <w:separator/>
      </w:r>
    </w:p>
  </w:endnote>
  <w:endnote w:type="continuationSeparator" w:id="0">
    <w:p w14:paraId="0E33C786" w14:textId="77777777" w:rsidR="00820AB8" w:rsidRDefault="00820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512E4" w14:textId="77777777" w:rsidR="00820AB8" w:rsidRDefault="00820AB8">
      <w:pPr>
        <w:spacing w:after="0" w:line="240" w:lineRule="auto"/>
      </w:pPr>
      <w:r>
        <w:separator/>
      </w:r>
    </w:p>
  </w:footnote>
  <w:footnote w:type="continuationSeparator" w:id="0">
    <w:p w14:paraId="52440FF5" w14:textId="77777777" w:rsidR="00820AB8" w:rsidRDefault="00820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332944"/>
    <w:multiLevelType w:val="hybridMultilevel"/>
    <w:tmpl w:val="92E83B3E"/>
    <w:lvl w:ilvl="0" w:tplc="48C8A6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E5323"/>
    <w:multiLevelType w:val="hybridMultilevel"/>
    <w:tmpl w:val="45286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D4318B"/>
    <w:multiLevelType w:val="hybridMultilevel"/>
    <w:tmpl w:val="C7603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B273D8"/>
    <w:multiLevelType w:val="hybridMultilevel"/>
    <w:tmpl w:val="3E1AE82E"/>
    <w:lvl w:ilvl="0" w:tplc="6E5413EA">
      <w:start w:val="1"/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17433B"/>
    <w:multiLevelType w:val="hybridMultilevel"/>
    <w:tmpl w:val="1D7096DA"/>
    <w:lvl w:ilvl="0" w:tplc="C37045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2159EA"/>
    <w:multiLevelType w:val="hybridMultilevel"/>
    <w:tmpl w:val="EEC6BCB0"/>
    <w:lvl w:ilvl="0" w:tplc="32FC51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0459DD"/>
    <w:multiLevelType w:val="hybridMultilevel"/>
    <w:tmpl w:val="D2105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F038FE"/>
    <w:multiLevelType w:val="hybridMultilevel"/>
    <w:tmpl w:val="8D045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674BC2"/>
    <w:multiLevelType w:val="hybridMultilevel"/>
    <w:tmpl w:val="03C61AEA"/>
    <w:lvl w:ilvl="0" w:tplc="60D0A7C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6F0190A"/>
    <w:multiLevelType w:val="hybridMultilevel"/>
    <w:tmpl w:val="7F2E9CD8"/>
    <w:lvl w:ilvl="0" w:tplc="2270966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BA4AD5"/>
    <w:multiLevelType w:val="hybridMultilevel"/>
    <w:tmpl w:val="AD8A0C26"/>
    <w:lvl w:ilvl="0" w:tplc="A4DAA9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B232EB1"/>
    <w:multiLevelType w:val="hybridMultilevel"/>
    <w:tmpl w:val="1F44E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24"/>
  </w:num>
  <w:num w:numId="6">
    <w:abstractNumId w:val="27"/>
  </w:num>
  <w:num w:numId="7">
    <w:abstractNumId w:val="23"/>
  </w:num>
  <w:num w:numId="8">
    <w:abstractNumId w:val="2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14"/>
  </w:num>
  <w:num w:numId="21">
    <w:abstractNumId w:val="16"/>
  </w:num>
  <w:num w:numId="22">
    <w:abstractNumId w:val="15"/>
  </w:num>
  <w:num w:numId="23">
    <w:abstractNumId w:val="26"/>
  </w:num>
  <w:num w:numId="24">
    <w:abstractNumId w:val="21"/>
  </w:num>
  <w:num w:numId="25">
    <w:abstractNumId w:val="17"/>
  </w:num>
  <w:num w:numId="26">
    <w:abstractNumId w:val="25"/>
  </w:num>
  <w:num w:numId="27">
    <w:abstractNumId w:val="10"/>
  </w:num>
  <w:num w:numId="28">
    <w:abstractNumId w:val="13"/>
  </w:num>
  <w:num w:numId="29">
    <w:abstractNumId w:val="22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B8"/>
    <w:rsid w:val="00002D1C"/>
    <w:rsid w:val="00004BC0"/>
    <w:rsid w:val="00011257"/>
    <w:rsid w:val="00012DBA"/>
    <w:rsid w:val="00022628"/>
    <w:rsid w:val="00027A6C"/>
    <w:rsid w:val="00031A47"/>
    <w:rsid w:val="00033E14"/>
    <w:rsid w:val="000464DF"/>
    <w:rsid w:val="00066BCD"/>
    <w:rsid w:val="00075FF4"/>
    <w:rsid w:val="000815ED"/>
    <w:rsid w:val="000840F8"/>
    <w:rsid w:val="00087E61"/>
    <w:rsid w:val="000910DB"/>
    <w:rsid w:val="00093D0B"/>
    <w:rsid w:val="0009430F"/>
    <w:rsid w:val="00095667"/>
    <w:rsid w:val="00095BCD"/>
    <w:rsid w:val="000974BD"/>
    <w:rsid w:val="00097DEF"/>
    <w:rsid w:val="000B7566"/>
    <w:rsid w:val="000C06F3"/>
    <w:rsid w:val="000C2DA8"/>
    <w:rsid w:val="000C2F68"/>
    <w:rsid w:val="000D34E5"/>
    <w:rsid w:val="000E059F"/>
    <w:rsid w:val="000E6E29"/>
    <w:rsid w:val="000F33E2"/>
    <w:rsid w:val="000F6388"/>
    <w:rsid w:val="001062E3"/>
    <w:rsid w:val="0010661B"/>
    <w:rsid w:val="00106C6C"/>
    <w:rsid w:val="00107E7E"/>
    <w:rsid w:val="001151CD"/>
    <w:rsid w:val="0012189F"/>
    <w:rsid w:val="001263D5"/>
    <w:rsid w:val="00136D80"/>
    <w:rsid w:val="00143DA6"/>
    <w:rsid w:val="001446DE"/>
    <w:rsid w:val="0015199C"/>
    <w:rsid w:val="001539AE"/>
    <w:rsid w:val="001642A4"/>
    <w:rsid w:val="00167339"/>
    <w:rsid w:val="0018024C"/>
    <w:rsid w:val="00185181"/>
    <w:rsid w:val="00186D88"/>
    <w:rsid w:val="001937A4"/>
    <w:rsid w:val="00194DF6"/>
    <w:rsid w:val="00194F26"/>
    <w:rsid w:val="001A04D3"/>
    <w:rsid w:val="001A161F"/>
    <w:rsid w:val="001A2986"/>
    <w:rsid w:val="001A5962"/>
    <w:rsid w:val="001B0BD5"/>
    <w:rsid w:val="001B224D"/>
    <w:rsid w:val="001C42DB"/>
    <w:rsid w:val="001C4CA7"/>
    <w:rsid w:val="001E3511"/>
    <w:rsid w:val="001E5A4F"/>
    <w:rsid w:val="001F210A"/>
    <w:rsid w:val="00204502"/>
    <w:rsid w:val="00210F5D"/>
    <w:rsid w:val="00214699"/>
    <w:rsid w:val="00226AAB"/>
    <w:rsid w:val="00232511"/>
    <w:rsid w:val="00232774"/>
    <w:rsid w:val="00240904"/>
    <w:rsid w:val="00253BCA"/>
    <w:rsid w:val="0025489D"/>
    <w:rsid w:val="00254EF5"/>
    <w:rsid w:val="00255124"/>
    <w:rsid w:val="00262380"/>
    <w:rsid w:val="00263731"/>
    <w:rsid w:val="0027634B"/>
    <w:rsid w:val="00293CB5"/>
    <w:rsid w:val="002940DD"/>
    <w:rsid w:val="002A38E5"/>
    <w:rsid w:val="002A6DBE"/>
    <w:rsid w:val="002C3CF5"/>
    <w:rsid w:val="002D4AFB"/>
    <w:rsid w:val="002E3A72"/>
    <w:rsid w:val="002E69DF"/>
    <w:rsid w:val="002E7BC7"/>
    <w:rsid w:val="00304F5F"/>
    <w:rsid w:val="00313F91"/>
    <w:rsid w:val="00317F88"/>
    <w:rsid w:val="00324B2B"/>
    <w:rsid w:val="00326F92"/>
    <w:rsid w:val="003301CC"/>
    <w:rsid w:val="0033182C"/>
    <w:rsid w:val="00333125"/>
    <w:rsid w:val="00334AA1"/>
    <w:rsid w:val="00337DA6"/>
    <w:rsid w:val="0034064D"/>
    <w:rsid w:val="00340936"/>
    <w:rsid w:val="00342BDB"/>
    <w:rsid w:val="00344520"/>
    <w:rsid w:val="00345BAD"/>
    <w:rsid w:val="00352FC7"/>
    <w:rsid w:val="00357E34"/>
    <w:rsid w:val="00361367"/>
    <w:rsid w:val="003641C8"/>
    <w:rsid w:val="003643BF"/>
    <w:rsid w:val="0037091C"/>
    <w:rsid w:val="00371619"/>
    <w:rsid w:val="00376D17"/>
    <w:rsid w:val="00396D4D"/>
    <w:rsid w:val="003A105F"/>
    <w:rsid w:val="003B36B3"/>
    <w:rsid w:val="003C03F8"/>
    <w:rsid w:val="003C0C07"/>
    <w:rsid w:val="003C22A3"/>
    <w:rsid w:val="003C788D"/>
    <w:rsid w:val="003D0790"/>
    <w:rsid w:val="003D32DD"/>
    <w:rsid w:val="004055F6"/>
    <w:rsid w:val="0041439A"/>
    <w:rsid w:val="004163E3"/>
    <w:rsid w:val="00417DFF"/>
    <w:rsid w:val="004326C0"/>
    <w:rsid w:val="00435451"/>
    <w:rsid w:val="0043582C"/>
    <w:rsid w:val="00435974"/>
    <w:rsid w:val="004360D9"/>
    <w:rsid w:val="0044139E"/>
    <w:rsid w:val="0044719C"/>
    <w:rsid w:val="00447507"/>
    <w:rsid w:val="00447D06"/>
    <w:rsid w:val="0045343D"/>
    <w:rsid w:val="00457138"/>
    <w:rsid w:val="00457BCC"/>
    <w:rsid w:val="00474342"/>
    <w:rsid w:val="004758E9"/>
    <w:rsid w:val="00484C67"/>
    <w:rsid w:val="004862B4"/>
    <w:rsid w:val="0049141A"/>
    <w:rsid w:val="0049158B"/>
    <w:rsid w:val="004A1F49"/>
    <w:rsid w:val="004B3F75"/>
    <w:rsid w:val="004C1618"/>
    <w:rsid w:val="004C1D61"/>
    <w:rsid w:val="004D42DC"/>
    <w:rsid w:val="004E047F"/>
    <w:rsid w:val="004E1AED"/>
    <w:rsid w:val="004F3CF6"/>
    <w:rsid w:val="004F4BE6"/>
    <w:rsid w:val="004F5686"/>
    <w:rsid w:val="00502491"/>
    <w:rsid w:val="00503C5F"/>
    <w:rsid w:val="00516B98"/>
    <w:rsid w:val="00522CAF"/>
    <w:rsid w:val="00523F52"/>
    <w:rsid w:val="0052415B"/>
    <w:rsid w:val="00526D32"/>
    <w:rsid w:val="00537659"/>
    <w:rsid w:val="00541304"/>
    <w:rsid w:val="005500D3"/>
    <w:rsid w:val="00554CE3"/>
    <w:rsid w:val="00561583"/>
    <w:rsid w:val="00562254"/>
    <w:rsid w:val="00564134"/>
    <w:rsid w:val="005769F2"/>
    <w:rsid w:val="00590388"/>
    <w:rsid w:val="00594AF8"/>
    <w:rsid w:val="005B1560"/>
    <w:rsid w:val="005B3386"/>
    <w:rsid w:val="005B42AD"/>
    <w:rsid w:val="005B5980"/>
    <w:rsid w:val="005C12A5"/>
    <w:rsid w:val="005C4798"/>
    <w:rsid w:val="005D17BE"/>
    <w:rsid w:val="005D4875"/>
    <w:rsid w:val="005E08FE"/>
    <w:rsid w:val="005E3C47"/>
    <w:rsid w:val="005E5809"/>
    <w:rsid w:val="005F227D"/>
    <w:rsid w:val="005F5015"/>
    <w:rsid w:val="005F5E82"/>
    <w:rsid w:val="00600BA2"/>
    <w:rsid w:val="00600E02"/>
    <w:rsid w:val="00607BEE"/>
    <w:rsid w:val="00616EAA"/>
    <w:rsid w:val="00625995"/>
    <w:rsid w:val="0063074E"/>
    <w:rsid w:val="006443E8"/>
    <w:rsid w:val="00645E4C"/>
    <w:rsid w:val="00647E36"/>
    <w:rsid w:val="00651169"/>
    <w:rsid w:val="00652F47"/>
    <w:rsid w:val="00654840"/>
    <w:rsid w:val="006600F2"/>
    <w:rsid w:val="00660F2D"/>
    <w:rsid w:val="00660F57"/>
    <w:rsid w:val="006674E6"/>
    <w:rsid w:val="00681F2B"/>
    <w:rsid w:val="00683CBA"/>
    <w:rsid w:val="006845F6"/>
    <w:rsid w:val="00684947"/>
    <w:rsid w:val="00687096"/>
    <w:rsid w:val="0069379C"/>
    <w:rsid w:val="006C6CFA"/>
    <w:rsid w:val="006C7441"/>
    <w:rsid w:val="006D7876"/>
    <w:rsid w:val="006D7EFB"/>
    <w:rsid w:val="00717202"/>
    <w:rsid w:val="0072100B"/>
    <w:rsid w:val="00723F9B"/>
    <w:rsid w:val="00734C95"/>
    <w:rsid w:val="007354ED"/>
    <w:rsid w:val="00741F5F"/>
    <w:rsid w:val="0075294B"/>
    <w:rsid w:val="00756446"/>
    <w:rsid w:val="00771EB2"/>
    <w:rsid w:val="007732DF"/>
    <w:rsid w:val="007749DE"/>
    <w:rsid w:val="00780C08"/>
    <w:rsid w:val="00785FD7"/>
    <w:rsid w:val="00786330"/>
    <w:rsid w:val="00792248"/>
    <w:rsid w:val="00797674"/>
    <w:rsid w:val="007A3BCA"/>
    <w:rsid w:val="007C208C"/>
    <w:rsid w:val="007D04EC"/>
    <w:rsid w:val="007D1395"/>
    <w:rsid w:val="007F4CB6"/>
    <w:rsid w:val="008136D1"/>
    <w:rsid w:val="00816E6F"/>
    <w:rsid w:val="00820AB8"/>
    <w:rsid w:val="00826D8E"/>
    <w:rsid w:val="008326F9"/>
    <w:rsid w:val="0083490B"/>
    <w:rsid w:val="00841050"/>
    <w:rsid w:val="00844826"/>
    <w:rsid w:val="008454DA"/>
    <w:rsid w:val="00846D05"/>
    <w:rsid w:val="00860037"/>
    <w:rsid w:val="008734D5"/>
    <w:rsid w:val="00873F85"/>
    <w:rsid w:val="008820E2"/>
    <w:rsid w:val="0088219D"/>
    <w:rsid w:val="0088417E"/>
    <w:rsid w:val="00884C41"/>
    <w:rsid w:val="008877F9"/>
    <w:rsid w:val="00890829"/>
    <w:rsid w:val="008951B1"/>
    <w:rsid w:val="00895A04"/>
    <w:rsid w:val="00897B17"/>
    <w:rsid w:val="008B233D"/>
    <w:rsid w:val="008B38B7"/>
    <w:rsid w:val="008B54F1"/>
    <w:rsid w:val="008C4130"/>
    <w:rsid w:val="008C4610"/>
    <w:rsid w:val="008C6BFA"/>
    <w:rsid w:val="008C6F44"/>
    <w:rsid w:val="008C72AC"/>
    <w:rsid w:val="008E2EBB"/>
    <w:rsid w:val="008E3198"/>
    <w:rsid w:val="008E31AB"/>
    <w:rsid w:val="008F5821"/>
    <w:rsid w:val="008F741B"/>
    <w:rsid w:val="0091060A"/>
    <w:rsid w:val="00923BD5"/>
    <w:rsid w:val="00923FA5"/>
    <w:rsid w:val="00925BF5"/>
    <w:rsid w:val="00925F9C"/>
    <w:rsid w:val="00932520"/>
    <w:rsid w:val="009369B2"/>
    <w:rsid w:val="009404B0"/>
    <w:rsid w:val="009408B7"/>
    <w:rsid w:val="00941328"/>
    <w:rsid w:val="009453F4"/>
    <w:rsid w:val="00955BA9"/>
    <w:rsid w:val="00960FBD"/>
    <w:rsid w:val="009613FE"/>
    <w:rsid w:val="009625BA"/>
    <w:rsid w:val="00967E66"/>
    <w:rsid w:val="00972A0D"/>
    <w:rsid w:val="00973286"/>
    <w:rsid w:val="0098514A"/>
    <w:rsid w:val="00985D50"/>
    <w:rsid w:val="009A1B4C"/>
    <w:rsid w:val="009A2B66"/>
    <w:rsid w:val="009B24C5"/>
    <w:rsid w:val="009B5C12"/>
    <w:rsid w:val="009B5E3A"/>
    <w:rsid w:val="009C0A09"/>
    <w:rsid w:val="009C56A7"/>
    <w:rsid w:val="009D238A"/>
    <w:rsid w:val="009D63D2"/>
    <w:rsid w:val="009F315B"/>
    <w:rsid w:val="00A004B2"/>
    <w:rsid w:val="00A03572"/>
    <w:rsid w:val="00A1310C"/>
    <w:rsid w:val="00A20063"/>
    <w:rsid w:val="00A3174D"/>
    <w:rsid w:val="00A32F48"/>
    <w:rsid w:val="00A369E4"/>
    <w:rsid w:val="00A4773A"/>
    <w:rsid w:val="00A535CE"/>
    <w:rsid w:val="00A55D9A"/>
    <w:rsid w:val="00A56E43"/>
    <w:rsid w:val="00A6185B"/>
    <w:rsid w:val="00A72E13"/>
    <w:rsid w:val="00A75A00"/>
    <w:rsid w:val="00A81773"/>
    <w:rsid w:val="00A82F02"/>
    <w:rsid w:val="00A90A22"/>
    <w:rsid w:val="00A92A18"/>
    <w:rsid w:val="00A972CB"/>
    <w:rsid w:val="00A97478"/>
    <w:rsid w:val="00AA3436"/>
    <w:rsid w:val="00AA37FF"/>
    <w:rsid w:val="00AA4FCF"/>
    <w:rsid w:val="00AB043C"/>
    <w:rsid w:val="00AB3EA1"/>
    <w:rsid w:val="00AB5B33"/>
    <w:rsid w:val="00AB6B0D"/>
    <w:rsid w:val="00AD5ECD"/>
    <w:rsid w:val="00AE5EC6"/>
    <w:rsid w:val="00AF2111"/>
    <w:rsid w:val="00AF34F5"/>
    <w:rsid w:val="00B009B9"/>
    <w:rsid w:val="00B04144"/>
    <w:rsid w:val="00B07114"/>
    <w:rsid w:val="00B1373A"/>
    <w:rsid w:val="00B14196"/>
    <w:rsid w:val="00B14CA3"/>
    <w:rsid w:val="00B2677D"/>
    <w:rsid w:val="00B27858"/>
    <w:rsid w:val="00B327DD"/>
    <w:rsid w:val="00B40CC1"/>
    <w:rsid w:val="00B410FE"/>
    <w:rsid w:val="00B46E88"/>
    <w:rsid w:val="00B55AE8"/>
    <w:rsid w:val="00B6073B"/>
    <w:rsid w:val="00B64F20"/>
    <w:rsid w:val="00B863A4"/>
    <w:rsid w:val="00B86976"/>
    <w:rsid w:val="00B92A58"/>
    <w:rsid w:val="00B945FA"/>
    <w:rsid w:val="00B96109"/>
    <w:rsid w:val="00BA5BF9"/>
    <w:rsid w:val="00BB0328"/>
    <w:rsid w:val="00BB221D"/>
    <w:rsid w:val="00BB3670"/>
    <w:rsid w:val="00BC1FEE"/>
    <w:rsid w:val="00BD1D3A"/>
    <w:rsid w:val="00BD4025"/>
    <w:rsid w:val="00BD4A86"/>
    <w:rsid w:val="00BF2D7C"/>
    <w:rsid w:val="00C131E4"/>
    <w:rsid w:val="00C20C3A"/>
    <w:rsid w:val="00C24D70"/>
    <w:rsid w:val="00C27174"/>
    <w:rsid w:val="00C45641"/>
    <w:rsid w:val="00C45993"/>
    <w:rsid w:val="00C46DAA"/>
    <w:rsid w:val="00C55C23"/>
    <w:rsid w:val="00C63E6A"/>
    <w:rsid w:val="00C651B3"/>
    <w:rsid w:val="00C726D2"/>
    <w:rsid w:val="00C74AE7"/>
    <w:rsid w:val="00C75D72"/>
    <w:rsid w:val="00C806D5"/>
    <w:rsid w:val="00C80DCD"/>
    <w:rsid w:val="00C9156D"/>
    <w:rsid w:val="00CA23DE"/>
    <w:rsid w:val="00CA7835"/>
    <w:rsid w:val="00CC3298"/>
    <w:rsid w:val="00CC5441"/>
    <w:rsid w:val="00CC6234"/>
    <w:rsid w:val="00CC7772"/>
    <w:rsid w:val="00CD301A"/>
    <w:rsid w:val="00CE6C0D"/>
    <w:rsid w:val="00CF36A1"/>
    <w:rsid w:val="00CF55E2"/>
    <w:rsid w:val="00D025E2"/>
    <w:rsid w:val="00D0572F"/>
    <w:rsid w:val="00D05BD5"/>
    <w:rsid w:val="00D1236D"/>
    <w:rsid w:val="00D133FF"/>
    <w:rsid w:val="00D305EB"/>
    <w:rsid w:val="00D33305"/>
    <w:rsid w:val="00D37A47"/>
    <w:rsid w:val="00D451E6"/>
    <w:rsid w:val="00D477FF"/>
    <w:rsid w:val="00D47A97"/>
    <w:rsid w:val="00D54D61"/>
    <w:rsid w:val="00D54EA4"/>
    <w:rsid w:val="00D712F4"/>
    <w:rsid w:val="00D76A0A"/>
    <w:rsid w:val="00D8006C"/>
    <w:rsid w:val="00D82AB0"/>
    <w:rsid w:val="00D8441E"/>
    <w:rsid w:val="00DA02AD"/>
    <w:rsid w:val="00DA02D7"/>
    <w:rsid w:val="00DA2A11"/>
    <w:rsid w:val="00DA790C"/>
    <w:rsid w:val="00DB56DB"/>
    <w:rsid w:val="00DC0A0A"/>
    <w:rsid w:val="00DC45D1"/>
    <w:rsid w:val="00DC5520"/>
    <w:rsid w:val="00DD2949"/>
    <w:rsid w:val="00DE1D95"/>
    <w:rsid w:val="00DE704B"/>
    <w:rsid w:val="00DE7644"/>
    <w:rsid w:val="00DF2262"/>
    <w:rsid w:val="00DF2C37"/>
    <w:rsid w:val="00DF58BB"/>
    <w:rsid w:val="00E05E67"/>
    <w:rsid w:val="00E106C4"/>
    <w:rsid w:val="00E17915"/>
    <w:rsid w:val="00E21723"/>
    <w:rsid w:val="00E253DF"/>
    <w:rsid w:val="00E32E4F"/>
    <w:rsid w:val="00E3537E"/>
    <w:rsid w:val="00E36232"/>
    <w:rsid w:val="00E37C7F"/>
    <w:rsid w:val="00E45057"/>
    <w:rsid w:val="00E457F2"/>
    <w:rsid w:val="00E477D6"/>
    <w:rsid w:val="00E5108B"/>
    <w:rsid w:val="00E627B9"/>
    <w:rsid w:val="00E87BD8"/>
    <w:rsid w:val="00E90659"/>
    <w:rsid w:val="00E92EB3"/>
    <w:rsid w:val="00EA29ED"/>
    <w:rsid w:val="00EB135B"/>
    <w:rsid w:val="00EB5D61"/>
    <w:rsid w:val="00EB6B47"/>
    <w:rsid w:val="00EC1236"/>
    <w:rsid w:val="00EC5919"/>
    <w:rsid w:val="00ED093A"/>
    <w:rsid w:val="00ED5B5A"/>
    <w:rsid w:val="00ED64F1"/>
    <w:rsid w:val="00EE6E3D"/>
    <w:rsid w:val="00EF2380"/>
    <w:rsid w:val="00EF275A"/>
    <w:rsid w:val="00EF5653"/>
    <w:rsid w:val="00F1258D"/>
    <w:rsid w:val="00F17004"/>
    <w:rsid w:val="00F178A7"/>
    <w:rsid w:val="00F22120"/>
    <w:rsid w:val="00F22491"/>
    <w:rsid w:val="00F24544"/>
    <w:rsid w:val="00F362E9"/>
    <w:rsid w:val="00F41459"/>
    <w:rsid w:val="00F50E5F"/>
    <w:rsid w:val="00F52641"/>
    <w:rsid w:val="00F5685E"/>
    <w:rsid w:val="00F71975"/>
    <w:rsid w:val="00F73505"/>
    <w:rsid w:val="00F75D57"/>
    <w:rsid w:val="00F85F55"/>
    <w:rsid w:val="00F86062"/>
    <w:rsid w:val="00F90095"/>
    <w:rsid w:val="00F94AC7"/>
    <w:rsid w:val="00F95327"/>
    <w:rsid w:val="00FA1AD1"/>
    <w:rsid w:val="00FA222F"/>
    <w:rsid w:val="00FA7271"/>
    <w:rsid w:val="00FB3D77"/>
    <w:rsid w:val="00FC1403"/>
    <w:rsid w:val="00FC3017"/>
    <w:rsid w:val="00FE171E"/>
    <w:rsid w:val="00FE696C"/>
    <w:rsid w:val="00FF5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7142E"/>
  <w15:docId w15:val="{0B23F346-963D-4ED0-8B18-A3F8F139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820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F52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F5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msdn.microsoft.com/en-us/library/ff701719.aspx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bingmapsportal.com" TargetMode="External"/><Relationship Id="rId24" Type="http://schemas.openxmlformats.org/officeDocument/2006/relationships/image" Target="media/image12.png"/><Relationship Id="rId32" Type="http://schemas.openxmlformats.org/officeDocument/2006/relationships/hyperlink" Target="mailto:sharepointjob@outlook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fM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purl.org/dc/dcmitype/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24468BA6-6984-48DA-925F-B747A3DFD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1963</TotalTime>
  <Pages>9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AaseafM</dc:creator>
  <cp:lastModifiedBy>Aaseaf Mahkahti</cp:lastModifiedBy>
  <cp:revision>422</cp:revision>
  <dcterms:created xsi:type="dcterms:W3CDTF">2018-10-21T12:16:00Z</dcterms:created>
  <dcterms:modified xsi:type="dcterms:W3CDTF">2018-11-26T01:01:00Z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